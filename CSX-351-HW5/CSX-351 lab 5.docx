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FB0BA" w14:textId="79B793F4" w:rsidR="00B0051B" w:rsidRDefault="00474F9C">
      <w:pPr>
        <w:pStyle w:val="Heading1"/>
      </w:pPr>
      <w:r>
        <w:t xml:space="preserve">CSX-351 </w:t>
      </w:r>
      <w:r w:rsidR="008555CF">
        <w:t xml:space="preserve">Lab </w:t>
      </w:r>
      <w:r>
        <w:t>5</w:t>
      </w:r>
      <w:r w:rsidR="008555CF">
        <w:tab/>
        <w:t>List Implementation</w:t>
      </w:r>
    </w:p>
    <w:p w14:paraId="084B988E" w14:textId="77777777" w:rsidR="00B0051B" w:rsidRDefault="00B0051B"/>
    <w:p w14:paraId="57282FEA" w14:textId="77777777" w:rsidR="00B0051B" w:rsidRDefault="008555CF">
      <w:pPr>
        <w:pStyle w:val="Heading2"/>
      </w:pPr>
      <w:r>
        <w:t>Goal</w:t>
      </w:r>
    </w:p>
    <w:p w14:paraId="3BC303EB" w14:textId="7D85C957" w:rsidR="00B0051B" w:rsidRDefault="008555CF">
      <w:r>
        <w:t xml:space="preserve">In this lab you will explore </w:t>
      </w:r>
      <w:r w:rsidR="004C1F8C">
        <w:t>two</w:t>
      </w:r>
      <w:r>
        <w:t xml:space="preserve"> implementation</w:t>
      </w:r>
      <w:r w:rsidR="004C1F8C">
        <w:t>s of the ADT list</w:t>
      </w:r>
      <w:r>
        <w:t xml:space="preserve">. </w:t>
      </w:r>
      <w:r w:rsidR="004C1F8C">
        <w:t xml:space="preserve"> The first implementation will use an array and the second will use a linked structure.</w:t>
      </w:r>
      <w:r>
        <w:t xml:space="preserve"> </w:t>
      </w:r>
      <w:r w:rsidR="004C1F8C">
        <w:t>In both cases you will cr</w:t>
      </w:r>
      <w:r w:rsidR="00EF5B27">
        <w:t xml:space="preserve">eate new methods that work directly with </w:t>
      </w:r>
      <w:r w:rsidR="004C1F8C">
        <w:t>the implementations.</w:t>
      </w:r>
      <w:r>
        <w:t xml:space="preserve"> You will implement a </w:t>
      </w:r>
      <w:r>
        <w:rPr>
          <w:rFonts w:ascii="Courier" w:hAnsi="Courier"/>
          <w:sz w:val="18"/>
        </w:rPr>
        <w:t>reverse</w:t>
      </w:r>
      <w:r>
        <w:t xml:space="preserve"> method that will reverse the order of the items in the list.  </w:t>
      </w:r>
      <w:r w:rsidR="005154EB">
        <w:t>You</w:t>
      </w:r>
      <w:r>
        <w:t xml:space="preserve"> will </w:t>
      </w:r>
      <w:r w:rsidR="005154EB">
        <w:t xml:space="preserve">also </w:t>
      </w:r>
      <w:r>
        <w:t xml:space="preserve">implement a </w:t>
      </w:r>
      <w:r>
        <w:rPr>
          <w:rFonts w:ascii="Courier" w:hAnsi="Courier"/>
          <w:sz w:val="18"/>
        </w:rPr>
        <w:t>cycle</w:t>
      </w:r>
      <w:r>
        <w:t xml:space="preserve"> method that will move the first item in the list to the last position.</w:t>
      </w:r>
    </w:p>
    <w:p w14:paraId="2F6BEF06" w14:textId="77777777" w:rsidR="00B0051B" w:rsidRDefault="008555CF">
      <w:pPr>
        <w:pStyle w:val="Heading2"/>
      </w:pPr>
      <w:bookmarkStart w:id="0" w:name="_GoBack"/>
      <w:bookmarkEnd w:id="0"/>
      <w:r>
        <w:t>Java Files</w:t>
      </w:r>
    </w:p>
    <w:p w14:paraId="78B69B3B" w14:textId="77777777" w:rsidR="00942488" w:rsidRDefault="00942488" w:rsidP="00942488">
      <w:pPr>
        <w:pStyle w:val="file"/>
        <w:numPr>
          <w:ilvl w:val="0"/>
          <w:numId w:val="9"/>
        </w:numPr>
        <w:rPr>
          <w:sz w:val="18"/>
        </w:rPr>
      </w:pPr>
      <w:r>
        <w:rPr>
          <w:sz w:val="18"/>
        </w:rPr>
        <w:t>AList.java</w:t>
      </w:r>
    </w:p>
    <w:p w14:paraId="6CFB0AE4" w14:textId="77777777" w:rsidR="00942488" w:rsidRPr="004C1F8C" w:rsidRDefault="00942488" w:rsidP="00942488">
      <w:pPr>
        <w:pStyle w:val="file"/>
        <w:numPr>
          <w:ilvl w:val="0"/>
          <w:numId w:val="9"/>
        </w:numPr>
      </w:pPr>
      <w:r>
        <w:rPr>
          <w:sz w:val="18"/>
        </w:rPr>
        <w:t>ArrayListExtensionsTest.java</w:t>
      </w:r>
    </w:p>
    <w:p w14:paraId="55E7C211" w14:textId="77777777" w:rsidR="00942488" w:rsidRDefault="00942488" w:rsidP="00942488">
      <w:pPr>
        <w:pStyle w:val="file"/>
        <w:numPr>
          <w:ilvl w:val="0"/>
          <w:numId w:val="9"/>
        </w:numPr>
        <w:rPr>
          <w:sz w:val="18"/>
        </w:rPr>
      </w:pPr>
      <w:r>
        <w:rPr>
          <w:sz w:val="18"/>
        </w:rPr>
        <w:t>LList.java</w:t>
      </w:r>
    </w:p>
    <w:p w14:paraId="0714276F" w14:textId="77777777" w:rsidR="00942488" w:rsidRDefault="00942488" w:rsidP="00942488">
      <w:pPr>
        <w:pStyle w:val="file"/>
        <w:numPr>
          <w:ilvl w:val="0"/>
          <w:numId w:val="9"/>
        </w:numPr>
      </w:pPr>
      <w:r>
        <w:rPr>
          <w:sz w:val="18"/>
        </w:rPr>
        <w:t>LinkedListExtensionsTest.java</w:t>
      </w:r>
    </w:p>
    <w:p w14:paraId="76D6129A" w14:textId="77777777" w:rsidR="004C1F8C" w:rsidRDefault="004C1F8C" w:rsidP="004C1F8C">
      <w:pPr>
        <w:pStyle w:val="file"/>
        <w:numPr>
          <w:ilvl w:val="0"/>
          <w:numId w:val="9"/>
        </w:numPr>
        <w:rPr>
          <w:sz w:val="18"/>
        </w:rPr>
      </w:pPr>
      <w:r>
        <w:rPr>
          <w:sz w:val="18"/>
        </w:rPr>
        <w:t>ListInterface.java</w:t>
      </w:r>
    </w:p>
    <w:p w14:paraId="3F96B4E9" w14:textId="77777777" w:rsidR="00B0051B" w:rsidRDefault="008555CF">
      <w:pPr>
        <w:pStyle w:val="Heading2"/>
      </w:pPr>
      <w:r>
        <w:t>Introduction</w:t>
      </w:r>
    </w:p>
    <w:p w14:paraId="13A723B1" w14:textId="3865F7AF" w:rsidR="00B0051B" w:rsidRDefault="008555CF">
      <w:r>
        <w:t xml:space="preserve"> list is an ordered collection of elements supporting basic operations such as add and remove.  One way to implement a list is to use an array.  The other standard imple</w:t>
      </w:r>
      <w:r w:rsidR="004C1F8C">
        <w:t xml:space="preserve">mentation is a linked structure. </w:t>
      </w:r>
      <w:r>
        <w:t>In this lab, you will take a working implementation</w:t>
      </w:r>
      <w:r w:rsidR="00341CBB">
        <w:t xml:space="preserve"> of each basic type and create two new </w:t>
      </w:r>
      <w:r>
        <w:t xml:space="preserve">methods.  If you have not done so already, take a moment to examine the code in </w:t>
      </w:r>
      <w:r>
        <w:rPr>
          <w:rFonts w:ascii="Courier" w:hAnsi="Courier"/>
          <w:i/>
          <w:sz w:val="18"/>
        </w:rPr>
        <w:t>AList.java</w:t>
      </w:r>
      <w:r>
        <w:t xml:space="preserve">.  </w:t>
      </w:r>
    </w:p>
    <w:p w14:paraId="0E10F700" w14:textId="77777777" w:rsidR="00B0051B" w:rsidRDefault="00B0051B"/>
    <w:p w14:paraId="3BE0693B" w14:textId="77777777" w:rsidR="00B0051B" w:rsidRDefault="008555CF">
      <w:r>
        <w:t xml:space="preserve">Consider the code that implements the </w:t>
      </w:r>
      <w:r>
        <w:rPr>
          <w:rFonts w:ascii="Courier" w:hAnsi="Courier"/>
          <w:sz w:val="18"/>
        </w:rPr>
        <w:t>add</w:t>
      </w:r>
      <w:r>
        <w:t xml:space="preserve"> method.  </w:t>
      </w:r>
    </w:p>
    <w:p w14:paraId="1B892FD2" w14:textId="77777777" w:rsidR="00EF5B27" w:rsidRDefault="00EF5B27" w:rsidP="00EF5B27">
      <w:pPr>
        <w:pStyle w:val="Code"/>
      </w:pPr>
      <w:r>
        <w:t>public void add(int newPosition, T newEntry) {</w:t>
      </w:r>
    </w:p>
    <w:p w14:paraId="78FC5A09" w14:textId="4A2E696A" w:rsidR="00EF5B27" w:rsidRDefault="00EF5B27" w:rsidP="00EF5B27">
      <w:pPr>
        <w:pStyle w:val="Code"/>
      </w:pPr>
      <w:r>
        <w:t xml:space="preserve">    checkInitialization();</w:t>
      </w:r>
    </w:p>
    <w:p w14:paraId="041707CE" w14:textId="77777777" w:rsidR="00EF5B27" w:rsidRDefault="00EF5B27" w:rsidP="00EF5B27">
      <w:pPr>
        <w:pStyle w:val="Code"/>
      </w:pPr>
    </w:p>
    <w:p w14:paraId="0293191F" w14:textId="141CB14E" w:rsidR="00EF5B27" w:rsidRDefault="00EF5B27" w:rsidP="00EF5B27">
      <w:pPr>
        <w:pStyle w:val="Code"/>
      </w:pPr>
      <w:r>
        <w:t xml:space="preserve">    if ((newPosition &gt;= 1) &amp;&amp; (newPosition &lt;= numberOfEntries + 1)) {</w:t>
      </w:r>
    </w:p>
    <w:p w14:paraId="60375EFA" w14:textId="194CF47B" w:rsidR="00EF5B27" w:rsidRDefault="00EF5B27" w:rsidP="00EF5B27">
      <w:pPr>
        <w:pStyle w:val="Code"/>
      </w:pPr>
      <w:r>
        <w:t xml:space="preserve">        if (newPosition &lt;= numberOfEntries) {</w:t>
      </w:r>
    </w:p>
    <w:p w14:paraId="474376D0" w14:textId="68DBC2CE" w:rsidR="00EF5B27" w:rsidRDefault="00EF5B27" w:rsidP="00EF5B27">
      <w:pPr>
        <w:pStyle w:val="Code"/>
      </w:pPr>
      <w:r>
        <w:t xml:space="preserve">            makeRoom(newPosition);</w:t>
      </w:r>
    </w:p>
    <w:p w14:paraId="0231D9D1" w14:textId="4E03A44F" w:rsidR="00EF5B27" w:rsidRDefault="00EF5B27" w:rsidP="00EF5B27">
      <w:pPr>
        <w:pStyle w:val="Code"/>
      </w:pPr>
      <w:r>
        <w:t xml:space="preserve">        }</w:t>
      </w:r>
    </w:p>
    <w:p w14:paraId="4D7DC8A5" w14:textId="77777777" w:rsidR="00EF5B27" w:rsidRDefault="00EF5B27" w:rsidP="00EF5B27">
      <w:pPr>
        <w:pStyle w:val="Code"/>
      </w:pPr>
    </w:p>
    <w:p w14:paraId="6D8731BD" w14:textId="4AB8CA84" w:rsidR="00EF5B27" w:rsidRDefault="00EF5B27" w:rsidP="00EF5B27">
      <w:pPr>
        <w:pStyle w:val="Code"/>
      </w:pPr>
      <w:r>
        <w:t xml:space="preserve">        list[newPosition] = newEntry;</w:t>
      </w:r>
    </w:p>
    <w:p w14:paraId="768C21A8" w14:textId="1C861006" w:rsidR="00EF5B27" w:rsidRDefault="00EF5B27" w:rsidP="00EF5B27">
      <w:pPr>
        <w:pStyle w:val="Code"/>
      </w:pPr>
      <w:r>
        <w:t xml:space="preserve">        numberOfEntries++;</w:t>
      </w:r>
    </w:p>
    <w:p w14:paraId="78F42FED" w14:textId="44CD8D76" w:rsidR="00EF5B27" w:rsidRDefault="00EF5B27" w:rsidP="00EF5B27">
      <w:pPr>
        <w:pStyle w:val="Code"/>
      </w:pPr>
      <w:r>
        <w:t xml:space="preserve">        ensureCapacity(); // Ensure enough room for next add</w:t>
      </w:r>
    </w:p>
    <w:p w14:paraId="4ADF87B7" w14:textId="741D6EC1" w:rsidR="00EF5B27" w:rsidRDefault="00EF5B27" w:rsidP="00EF5B27">
      <w:pPr>
        <w:pStyle w:val="Code"/>
      </w:pPr>
      <w:r>
        <w:t xml:space="preserve">    } else {</w:t>
      </w:r>
    </w:p>
    <w:p w14:paraId="1F81E2D5" w14:textId="28C71985" w:rsidR="00EF5B27" w:rsidRDefault="00EF5B27" w:rsidP="00EF5B27">
      <w:pPr>
        <w:pStyle w:val="Code"/>
      </w:pPr>
      <w:r>
        <w:t xml:space="preserve">        throw new IndexOutOfBoundsException(</w:t>
      </w:r>
    </w:p>
    <w:p w14:paraId="7C66519E" w14:textId="5A018BD7" w:rsidR="00EF5B27" w:rsidRDefault="00EF5B27" w:rsidP="00EF5B27">
      <w:pPr>
        <w:pStyle w:val="Code"/>
      </w:pPr>
      <w:r>
        <w:tab/>
      </w:r>
      <w:r>
        <w:tab/>
      </w:r>
      <w:r>
        <w:tab/>
      </w:r>
      <w:r>
        <w:tab/>
      </w:r>
      <w:r>
        <w:tab/>
        <w:t>"Illegal position given to add operation.");</w:t>
      </w:r>
    </w:p>
    <w:p w14:paraId="7C5607F1" w14:textId="7B1748D9" w:rsidR="00EF5B27" w:rsidRDefault="00EF5B27" w:rsidP="00EF5B27">
      <w:pPr>
        <w:pStyle w:val="Code"/>
      </w:pPr>
      <w:r>
        <w:t xml:space="preserve">    }</w:t>
      </w:r>
    </w:p>
    <w:p w14:paraId="15A3BD30" w14:textId="4752AC96" w:rsidR="004C1F8C" w:rsidRDefault="00EF5B27" w:rsidP="00EF5B27">
      <w:pPr>
        <w:pStyle w:val="Code"/>
      </w:pPr>
      <w:r>
        <w:t>} // end add</w:t>
      </w:r>
    </w:p>
    <w:p w14:paraId="768079E6" w14:textId="77777777" w:rsidR="00BE7E89" w:rsidRDefault="00BE7E89" w:rsidP="0005267F">
      <w:pPr>
        <w:pStyle w:val="Code"/>
      </w:pPr>
    </w:p>
    <w:p w14:paraId="3BCB4820" w14:textId="77777777" w:rsidR="00EF5B27" w:rsidRDefault="00EF5B27">
      <w:pPr>
        <w:jc w:val="left"/>
        <w:rPr>
          <w:rFonts w:ascii="Courier" w:hAnsi="Courier"/>
          <w:sz w:val="18"/>
        </w:rPr>
      </w:pPr>
      <w:r>
        <w:br w:type="page"/>
      </w:r>
    </w:p>
    <w:p w14:paraId="2E85B4D2" w14:textId="49B3C4CB" w:rsidR="00EF5B27" w:rsidRDefault="00EF5B27" w:rsidP="00EF5B27">
      <w:pPr>
        <w:pStyle w:val="Code"/>
      </w:pPr>
      <w:r>
        <w:lastRenderedPageBreak/>
        <w:t xml:space="preserve">    // Doubles the size of the array list if it is full.</w:t>
      </w:r>
    </w:p>
    <w:p w14:paraId="5A769A7A" w14:textId="77777777" w:rsidR="00EF5B27" w:rsidRDefault="00EF5B27" w:rsidP="00EF5B27">
      <w:pPr>
        <w:pStyle w:val="Code"/>
      </w:pPr>
      <w:r>
        <w:t xml:space="preserve">    private void ensureCapacity() {</w:t>
      </w:r>
    </w:p>
    <w:p w14:paraId="13113162" w14:textId="77777777" w:rsidR="00EF5B27" w:rsidRDefault="00EF5B27" w:rsidP="00EF5B27">
      <w:pPr>
        <w:pStyle w:val="Code"/>
      </w:pPr>
      <w:r>
        <w:t xml:space="preserve">        int capacity = list.length - 1;</w:t>
      </w:r>
    </w:p>
    <w:p w14:paraId="15A04822" w14:textId="77777777" w:rsidR="00EF5B27" w:rsidRDefault="00EF5B27" w:rsidP="00EF5B27">
      <w:pPr>
        <w:pStyle w:val="Code"/>
      </w:pPr>
      <w:r>
        <w:t xml:space="preserve">        </w:t>
      </w:r>
    </w:p>
    <w:p w14:paraId="40FBF76D" w14:textId="77777777" w:rsidR="00EF5B27" w:rsidRDefault="00EF5B27" w:rsidP="00EF5B27">
      <w:pPr>
        <w:pStyle w:val="Code"/>
      </w:pPr>
      <w:r>
        <w:t xml:space="preserve">        if (numberOfEntries &gt;= capacity) {</w:t>
      </w:r>
    </w:p>
    <w:p w14:paraId="1D4FD77B" w14:textId="77777777" w:rsidR="00EF5B27" w:rsidRDefault="00EF5B27" w:rsidP="00EF5B27">
      <w:pPr>
        <w:pStyle w:val="Code"/>
      </w:pPr>
      <w:r>
        <w:t xml:space="preserve">            int newCapacity = 2 * capacity;</w:t>
      </w:r>
    </w:p>
    <w:p w14:paraId="1B0A5D15" w14:textId="77777777" w:rsidR="00EF5B27" w:rsidRDefault="00EF5B27" w:rsidP="00EF5B27">
      <w:pPr>
        <w:pStyle w:val="Code"/>
      </w:pPr>
      <w:r>
        <w:t xml:space="preserve">            checkCapacity(newCapacity);  // Is capacity too big?</w:t>
      </w:r>
    </w:p>
    <w:p w14:paraId="77A1A878" w14:textId="77777777" w:rsidR="00EF5B27" w:rsidRDefault="00EF5B27" w:rsidP="00EF5B27">
      <w:pPr>
        <w:pStyle w:val="Code"/>
      </w:pPr>
      <w:r>
        <w:t xml:space="preserve">            list = Arrays.copyOf(list, newCapacity + 1);</w:t>
      </w:r>
    </w:p>
    <w:p w14:paraId="0FC90C7E" w14:textId="77777777" w:rsidR="00EF5B27" w:rsidRDefault="00EF5B27" w:rsidP="00EF5B27">
      <w:pPr>
        <w:pStyle w:val="Code"/>
      </w:pPr>
      <w:r>
        <w:t xml:space="preserve">        }</w:t>
      </w:r>
    </w:p>
    <w:p w14:paraId="2EF0EBDB" w14:textId="77777777" w:rsidR="00EF5B27" w:rsidRDefault="00EF5B27" w:rsidP="00EF5B27">
      <w:pPr>
        <w:pStyle w:val="Code"/>
      </w:pPr>
      <w:r>
        <w:t xml:space="preserve">    } // end ensureCapacity</w:t>
      </w:r>
    </w:p>
    <w:p w14:paraId="7656B208" w14:textId="77777777" w:rsidR="00BE7E89" w:rsidRDefault="00BE7E89" w:rsidP="0005267F">
      <w:pPr>
        <w:pStyle w:val="Code"/>
      </w:pPr>
    </w:p>
    <w:p w14:paraId="459D9688" w14:textId="77777777" w:rsidR="004C1F8C" w:rsidRDefault="004C1F8C" w:rsidP="0005267F">
      <w:pPr>
        <w:pStyle w:val="Code"/>
      </w:pPr>
    </w:p>
    <w:p w14:paraId="75BCA18C" w14:textId="77777777" w:rsidR="004469D2" w:rsidRDefault="004469D2" w:rsidP="0005267F">
      <w:pPr>
        <w:pStyle w:val="Code"/>
      </w:pPr>
    </w:p>
    <w:p w14:paraId="39533ABF" w14:textId="77777777" w:rsidR="00EF5B27" w:rsidRDefault="00EF5B27" w:rsidP="00EF5B27">
      <w:pPr>
        <w:pStyle w:val="Code"/>
      </w:pPr>
      <w:r>
        <w:t xml:space="preserve">    /** Makes room for a new entry at newPosition.</w:t>
      </w:r>
    </w:p>
    <w:p w14:paraId="490187B4" w14:textId="77777777" w:rsidR="00EF5B27" w:rsidRDefault="00EF5B27" w:rsidP="00EF5B27">
      <w:pPr>
        <w:pStyle w:val="Code"/>
      </w:pPr>
      <w:r>
        <w:t xml:space="preserve">     * Precondition: 1 &lt;= newPosition &lt;= numberOfEntries+1;</w:t>
      </w:r>
    </w:p>
    <w:p w14:paraId="5ABFE7D2" w14:textId="77777777" w:rsidR="00EF5B27" w:rsidRDefault="00EF5B27" w:rsidP="00EF5B27">
      <w:pPr>
        <w:pStyle w:val="Code"/>
      </w:pPr>
      <w:r>
        <w:t xml:space="preserve">     * numberOfEntries is list's length before addition. </w:t>
      </w:r>
    </w:p>
    <w:p w14:paraId="0F2D3E8E" w14:textId="77777777" w:rsidR="00EF5B27" w:rsidRDefault="00EF5B27" w:rsidP="00EF5B27">
      <w:pPr>
        <w:pStyle w:val="Code"/>
      </w:pPr>
      <w:r>
        <w:t xml:space="preserve">     * checkInitialization has been called.</w:t>
      </w:r>
    </w:p>
    <w:p w14:paraId="55C58A34" w14:textId="77777777" w:rsidR="00EF5B27" w:rsidRDefault="00EF5B27" w:rsidP="00EF5B27">
      <w:pPr>
        <w:pStyle w:val="Code"/>
      </w:pPr>
      <w:r>
        <w:t xml:space="preserve">     */</w:t>
      </w:r>
    </w:p>
    <w:p w14:paraId="1653C4B6" w14:textId="77777777" w:rsidR="00EF5B27" w:rsidRDefault="00EF5B27" w:rsidP="00EF5B27">
      <w:pPr>
        <w:pStyle w:val="Code"/>
      </w:pPr>
      <w:r>
        <w:t xml:space="preserve">    private void makeRoom(int newPosition) {</w:t>
      </w:r>
    </w:p>
    <w:p w14:paraId="26AE2919" w14:textId="77777777" w:rsidR="00EF5B27" w:rsidRDefault="00EF5B27" w:rsidP="00EF5B27">
      <w:pPr>
        <w:pStyle w:val="Code"/>
      </w:pPr>
      <w:r>
        <w:t xml:space="preserve">        assert (newPosition &gt;= 1) &amp;&amp; (newPosition &lt;= numberOfEntries + 1);</w:t>
      </w:r>
    </w:p>
    <w:p w14:paraId="026B79A7" w14:textId="77777777" w:rsidR="00EF5B27" w:rsidRDefault="00EF5B27" w:rsidP="00EF5B27">
      <w:pPr>
        <w:pStyle w:val="Code"/>
      </w:pPr>
      <w:r>
        <w:t xml:space="preserve">        int newIndex = newPosition;</w:t>
      </w:r>
    </w:p>
    <w:p w14:paraId="7026BFC6" w14:textId="77777777" w:rsidR="00EF5B27" w:rsidRDefault="00EF5B27" w:rsidP="00EF5B27">
      <w:pPr>
        <w:pStyle w:val="Code"/>
      </w:pPr>
      <w:r>
        <w:t xml:space="preserve">        int lastIndex = numberOfEntries;</w:t>
      </w:r>
    </w:p>
    <w:p w14:paraId="19981368" w14:textId="77777777" w:rsidR="00EF5B27" w:rsidRDefault="00EF5B27" w:rsidP="00EF5B27">
      <w:pPr>
        <w:pStyle w:val="Code"/>
      </w:pPr>
      <w:r>
        <w:t xml:space="preserve">        // Move each entry to next higher index, starting at end of</w:t>
      </w:r>
    </w:p>
    <w:p w14:paraId="7A2D4CBA" w14:textId="77777777" w:rsidR="00EF5B27" w:rsidRDefault="00EF5B27" w:rsidP="00EF5B27">
      <w:pPr>
        <w:pStyle w:val="Code"/>
      </w:pPr>
      <w:r>
        <w:t xml:space="preserve">        // array and continuing until the entry at newIndex is moved</w:t>
      </w:r>
    </w:p>
    <w:p w14:paraId="36E57481" w14:textId="77777777" w:rsidR="00EF5B27" w:rsidRDefault="00EF5B27" w:rsidP="00EF5B27">
      <w:pPr>
        <w:pStyle w:val="Code"/>
      </w:pPr>
      <w:r>
        <w:t xml:space="preserve">        for (int index = lastIndex; index &gt;= newIndex; index--) {</w:t>
      </w:r>
    </w:p>
    <w:p w14:paraId="1BB3594C" w14:textId="77777777" w:rsidR="00EF5B27" w:rsidRDefault="00EF5B27" w:rsidP="00EF5B27">
      <w:pPr>
        <w:pStyle w:val="Code"/>
      </w:pPr>
      <w:r>
        <w:t xml:space="preserve">            list[index + 1] = list[index];</w:t>
      </w:r>
    </w:p>
    <w:p w14:paraId="4A7589AE" w14:textId="77777777" w:rsidR="00EF5B27" w:rsidRDefault="00EF5B27" w:rsidP="00EF5B27">
      <w:pPr>
        <w:pStyle w:val="Code"/>
      </w:pPr>
      <w:r>
        <w:t xml:space="preserve">        }</w:t>
      </w:r>
    </w:p>
    <w:p w14:paraId="1A2FC695" w14:textId="77777777" w:rsidR="00EF5B27" w:rsidRDefault="00EF5B27" w:rsidP="00EF5B27">
      <w:pPr>
        <w:pStyle w:val="Code"/>
      </w:pPr>
      <w:r>
        <w:t xml:space="preserve">    } // end makeRoom</w:t>
      </w:r>
    </w:p>
    <w:p w14:paraId="7B95409C" w14:textId="77777777" w:rsidR="00B0051B" w:rsidRDefault="00B0051B">
      <w:pPr>
        <w:pStyle w:val="Code"/>
      </w:pPr>
    </w:p>
    <w:p w14:paraId="687F0E70" w14:textId="77777777" w:rsidR="00B0051B" w:rsidRDefault="008555CF">
      <w:r>
        <w:t>Let's trace the last statement in the following code fragment.</w:t>
      </w:r>
    </w:p>
    <w:p w14:paraId="6D59C5C9" w14:textId="77777777" w:rsidR="00B0051B" w:rsidRDefault="00B0051B"/>
    <w:p w14:paraId="2805ADD3" w14:textId="77777777" w:rsidR="00B0051B" w:rsidRDefault="008555CF">
      <w:pPr>
        <w:pStyle w:val="Code"/>
      </w:pPr>
      <w:r>
        <w:t>AList&lt;String&gt; x = new AList&lt;String&gt;(5);</w:t>
      </w:r>
    </w:p>
    <w:p w14:paraId="7CEA5097" w14:textId="77777777" w:rsidR="00B0051B" w:rsidRDefault="008555CF">
      <w:pPr>
        <w:pStyle w:val="Code"/>
      </w:pPr>
      <w:r>
        <w:t>x.add("a");</w:t>
      </w:r>
    </w:p>
    <w:p w14:paraId="4422A1FF" w14:textId="77777777" w:rsidR="00B0051B" w:rsidRDefault="008555CF">
      <w:pPr>
        <w:pStyle w:val="Code"/>
      </w:pPr>
      <w:r>
        <w:t>x.add("b");</w:t>
      </w:r>
    </w:p>
    <w:p w14:paraId="7FAD9843" w14:textId="77777777" w:rsidR="00B0051B" w:rsidRDefault="008555CF">
      <w:pPr>
        <w:pStyle w:val="Code"/>
      </w:pPr>
      <w:r>
        <w:t>x.add("c");</w:t>
      </w:r>
    </w:p>
    <w:p w14:paraId="41B7405F" w14:textId="77777777" w:rsidR="00B0051B" w:rsidRDefault="008555CF">
      <w:pPr>
        <w:pStyle w:val="Code"/>
      </w:pPr>
      <w:r>
        <w:t>x.add("d");</w:t>
      </w:r>
    </w:p>
    <w:p w14:paraId="2E2D4412" w14:textId="77777777" w:rsidR="00B0051B" w:rsidRDefault="008555CF">
      <w:pPr>
        <w:pStyle w:val="Code"/>
      </w:pPr>
      <w:r>
        <w:t>x.add(2, "x");</w:t>
      </w:r>
      <w:r>
        <w:tab/>
      </w:r>
      <w:r>
        <w:tab/>
        <w:t>// trace this one</w:t>
      </w:r>
    </w:p>
    <w:p w14:paraId="19992BED" w14:textId="77777777" w:rsidR="00B0051B" w:rsidRDefault="00B0051B"/>
    <w:p w14:paraId="2436DE38" w14:textId="77777777" w:rsidR="00B0051B" w:rsidRDefault="00B0051B"/>
    <w:p w14:paraId="67F7C9E1" w14:textId="77777777" w:rsidR="00B0051B" w:rsidRDefault="008555CF">
      <w:r>
        <w:t>The initial state of the object is</w:t>
      </w:r>
    </w:p>
    <w:p w14:paraId="10917278" w14:textId="55520844" w:rsidR="00EF5B27" w:rsidRDefault="00EF5B27">
      <w:r>
        <w:drawing>
          <wp:inline distT="0" distB="0" distL="0" distR="0" wp14:anchorId="4714002E" wp14:editId="755B17B6">
            <wp:extent cx="4572000" cy="10078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8">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36E12D73" w14:textId="77777777" w:rsidR="00EF5B27" w:rsidRDefault="00EF5B27"/>
    <w:p w14:paraId="72733927" w14:textId="7CDE83BA" w:rsidR="00B0051B" w:rsidRDefault="00EF5B27">
      <w:r>
        <w:t xml:space="preserve">The object has been initialized, so </w:t>
      </w:r>
      <w:r w:rsidRPr="00EF5B27">
        <w:rPr>
          <w:rFonts w:ascii="Courier" w:hAnsi="Courier"/>
          <w:sz w:val="18"/>
          <w:szCs w:val="18"/>
        </w:rPr>
        <w:t xml:space="preserve">checkInitialization() </w:t>
      </w:r>
      <w:r>
        <w:t>returns.</w:t>
      </w:r>
      <w:r w:rsidR="008555CF">
        <w:rPr>
          <w:rStyle w:val="CommentReference"/>
          <w:vanish/>
        </w:rPr>
        <w:commentReference w:id="1"/>
      </w:r>
    </w:p>
    <w:p w14:paraId="49647159" w14:textId="77777777" w:rsidR="00B0051B" w:rsidRDefault="00B0051B"/>
    <w:p w14:paraId="7F7078A4" w14:textId="06D51CD1" w:rsidR="00EF5B27" w:rsidRDefault="00EF5B27">
      <w:r>
        <w:t xml:space="preserve">Since </w:t>
      </w:r>
      <w:r w:rsidRPr="00EF5B27">
        <w:rPr>
          <w:rFonts w:ascii="Courier" w:hAnsi="Courier"/>
          <w:sz w:val="18"/>
          <w:szCs w:val="18"/>
        </w:rPr>
        <w:t>newPosition</w:t>
      </w:r>
      <w:r>
        <w:rPr>
          <w:rFonts w:ascii="Courier" w:hAnsi="Courier"/>
          <w:sz w:val="18"/>
          <w:szCs w:val="18"/>
        </w:rPr>
        <w:t>=2</w:t>
      </w:r>
      <w:r>
        <w:t xml:space="preserve">, </w:t>
      </w:r>
      <w:r w:rsidR="008555CF">
        <w:t xml:space="preserve"> </w:t>
      </w:r>
      <w:r>
        <w:t xml:space="preserve">the </w:t>
      </w:r>
      <w:r w:rsidR="00D0307C">
        <w:t xml:space="preserve">condition </w:t>
      </w:r>
      <w:r w:rsidR="00F0080F" w:rsidRPr="00F0080F">
        <w:rPr>
          <w:rFonts w:ascii="Courier" w:hAnsi="Courier"/>
          <w:sz w:val="18"/>
          <w:szCs w:val="18"/>
        </w:rPr>
        <w:t>((newPosition &gt;= 1) &amp;&amp; (newPosition &lt;= numberOfEntries + 1))</w:t>
      </w:r>
      <w:r w:rsidR="00F0080F">
        <w:t xml:space="preserve"> is true</w:t>
      </w:r>
      <w:r>
        <w:t>.</w:t>
      </w:r>
    </w:p>
    <w:p w14:paraId="3B9F30EB" w14:textId="77777777" w:rsidR="00EF5B27" w:rsidRDefault="00EF5B27"/>
    <w:p w14:paraId="7119A1FC" w14:textId="15365C4A" w:rsidR="00EF5B27" w:rsidRDefault="00EF5B27">
      <w:r>
        <w:t xml:space="preserve">The condition </w:t>
      </w:r>
      <w:r w:rsidRPr="00F0080F">
        <w:rPr>
          <w:rFonts w:ascii="Courier" w:hAnsi="Courier"/>
          <w:sz w:val="18"/>
          <w:szCs w:val="18"/>
        </w:rPr>
        <w:t>newPosition &lt;= numberOfEntries</w:t>
      </w:r>
      <w:r>
        <w:t xml:space="preserve"> is also true, so we invoke</w:t>
      </w:r>
      <w:r w:rsidR="008555CF">
        <w:t xml:space="preserve"> </w:t>
      </w:r>
      <w:r w:rsidR="00D0307C">
        <w:t xml:space="preserve">the method </w:t>
      </w:r>
      <w:r>
        <w:rPr>
          <w:rFonts w:ascii="Courier" w:hAnsi="Courier"/>
          <w:sz w:val="18"/>
        </w:rPr>
        <w:t>makeRoom</w:t>
      </w:r>
      <w:r w:rsidR="008555CF">
        <w:rPr>
          <w:rFonts w:ascii="Courier" w:hAnsi="Courier"/>
          <w:sz w:val="18"/>
        </w:rPr>
        <w:t>(</w:t>
      </w:r>
      <w:r>
        <w:rPr>
          <w:rFonts w:ascii="Courier" w:hAnsi="Courier"/>
          <w:sz w:val="18"/>
        </w:rPr>
        <w:t>2</w:t>
      </w:r>
      <w:r w:rsidR="008555CF">
        <w:rPr>
          <w:rFonts w:ascii="Courier" w:hAnsi="Courier"/>
          <w:sz w:val="18"/>
        </w:rPr>
        <w:t>)</w:t>
      </w:r>
      <w:r>
        <w:rPr>
          <w:rFonts w:ascii="Courier" w:hAnsi="Courier"/>
          <w:sz w:val="18"/>
        </w:rPr>
        <w:t>.</w:t>
      </w:r>
      <w:r w:rsidR="008555CF">
        <w:t xml:space="preserve"> </w:t>
      </w:r>
    </w:p>
    <w:p w14:paraId="5A5A41EC" w14:textId="77777777" w:rsidR="00EF5B27" w:rsidRDefault="00EF5B27"/>
    <w:p w14:paraId="3CBAF66F" w14:textId="77777777" w:rsidR="00EF5B27" w:rsidRDefault="00EF5B27">
      <w:pPr>
        <w:jc w:val="left"/>
      </w:pPr>
      <w:r>
        <w:br w:type="page"/>
      </w:r>
    </w:p>
    <w:p w14:paraId="652474EC" w14:textId="389B6693" w:rsidR="00EF5B27" w:rsidRDefault="00EF5B27" w:rsidP="00EF5B27">
      <w:r>
        <w:lastRenderedPageBreak/>
        <w:t xml:space="preserve">We set the local variables </w:t>
      </w:r>
      <w:r>
        <w:rPr>
          <w:rFonts w:ascii="Courier" w:hAnsi="Courier"/>
          <w:sz w:val="18"/>
          <w:szCs w:val="18"/>
        </w:rPr>
        <w:t>newIndex</w:t>
      </w:r>
      <w:r>
        <w:t xml:space="preserve"> to 2 and </w:t>
      </w:r>
      <w:r w:rsidRPr="00F0080F">
        <w:rPr>
          <w:rFonts w:ascii="Courier" w:hAnsi="Courier"/>
          <w:sz w:val="18"/>
          <w:szCs w:val="18"/>
        </w:rPr>
        <w:t>lastIndex</w:t>
      </w:r>
      <w:r>
        <w:t xml:space="preserve"> to 4 resulting in the following state.</w:t>
      </w:r>
    </w:p>
    <w:p w14:paraId="42A65B80" w14:textId="77777777" w:rsidR="00EF5B27" w:rsidRDefault="00EF5B27" w:rsidP="00EF5B27">
      <w:pPr>
        <w:pStyle w:val="Code"/>
      </w:pPr>
      <w:r>
        <w:t>newPosition: 2</w:t>
      </w:r>
    </w:p>
    <w:p w14:paraId="03110835" w14:textId="15025B72" w:rsidR="00EF5B27" w:rsidRDefault="00EF5B27" w:rsidP="00EF5B27">
      <w:pPr>
        <w:pStyle w:val="Code"/>
      </w:pPr>
      <w:r>
        <w:t>newIndex: 2</w:t>
      </w:r>
    </w:p>
    <w:p w14:paraId="3F749067" w14:textId="0215135E" w:rsidR="00EF5B27" w:rsidRDefault="00EF5B27" w:rsidP="00EF5B27">
      <w:pPr>
        <w:pStyle w:val="Code"/>
      </w:pPr>
      <w:r>
        <w:t>lastIndex: 4</w:t>
      </w:r>
    </w:p>
    <w:p w14:paraId="75D48D45" w14:textId="66D8C1FE" w:rsidR="00EF5B27" w:rsidRDefault="00EF5B27" w:rsidP="00EF5B27">
      <w:r>
        <w:drawing>
          <wp:inline distT="0" distB="0" distL="0" distR="0" wp14:anchorId="15FEC8C8" wp14:editId="6A695B19">
            <wp:extent cx="4572000" cy="100787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Pr>
          <w:rStyle w:val="CommentReference"/>
          <w:vanish/>
        </w:rPr>
        <w:commentReference w:id="2"/>
      </w:r>
    </w:p>
    <w:p w14:paraId="2D49F3F9" w14:textId="178914F0" w:rsidR="00EF5B27" w:rsidRDefault="00EF5B27" w:rsidP="00EF5B27">
      <w:r>
        <w:t xml:space="preserve">Now we do the for loop in </w:t>
      </w:r>
      <w:r w:rsidRPr="007F0F48">
        <w:rPr>
          <w:rFonts w:ascii="Courier" w:hAnsi="Courier"/>
          <w:sz w:val="18"/>
          <w:szCs w:val="18"/>
        </w:rPr>
        <w:t>makeRoom</w:t>
      </w:r>
      <w:r>
        <w:t xml:space="preserve">, we start </w:t>
      </w:r>
      <w:r w:rsidRPr="007F0F48">
        <w:rPr>
          <w:rFonts w:ascii="Courier" w:hAnsi="Courier"/>
          <w:sz w:val="18"/>
          <w:szCs w:val="18"/>
        </w:rPr>
        <w:t>index</w:t>
      </w:r>
      <w:r>
        <w:t xml:space="preserve"> at lastIndex and then execute </w:t>
      </w:r>
      <w:r w:rsidRPr="007504AB">
        <w:rPr>
          <w:rFonts w:ascii="Courier" w:hAnsi="Courier"/>
          <w:sz w:val="18"/>
          <w:szCs w:val="18"/>
        </w:rPr>
        <w:t>list[index + 1] = list[index]</w:t>
      </w:r>
      <w:r>
        <w:t>.  We are in the following state.</w:t>
      </w:r>
    </w:p>
    <w:p w14:paraId="092163D0" w14:textId="77777777" w:rsidR="00EF5B27" w:rsidRDefault="00EF5B27" w:rsidP="00EF5B27">
      <w:pPr>
        <w:pStyle w:val="Code"/>
      </w:pPr>
      <w:r>
        <w:t>newPosition: 2</w:t>
      </w:r>
    </w:p>
    <w:p w14:paraId="0BB16B3B" w14:textId="24017EDC" w:rsidR="00EF5B27" w:rsidRDefault="00EF5B27" w:rsidP="00EF5B27">
      <w:pPr>
        <w:pStyle w:val="Code"/>
      </w:pPr>
      <w:r>
        <w:t>newIndex: 2</w:t>
      </w:r>
    </w:p>
    <w:p w14:paraId="60FED98F" w14:textId="6ADA5508" w:rsidR="00EF5B27" w:rsidRDefault="00EF5B27" w:rsidP="00EF5B27">
      <w:pPr>
        <w:pStyle w:val="Code"/>
      </w:pPr>
      <w:r>
        <w:t>lastIndex: 4</w:t>
      </w:r>
    </w:p>
    <w:p w14:paraId="44536D96" w14:textId="28B94901" w:rsidR="00EF5B27" w:rsidRDefault="00EF5B27" w:rsidP="00EF5B27">
      <w:pPr>
        <w:pStyle w:val="Code"/>
      </w:pPr>
      <w:r>
        <w:t>index: 4</w:t>
      </w:r>
    </w:p>
    <w:p w14:paraId="5ADB061E" w14:textId="07C7EF54" w:rsidR="00EF5B27" w:rsidRDefault="00EF5B27" w:rsidP="00EF5B27">
      <w:r>
        <w:drawing>
          <wp:inline distT="0" distB="0" distL="0" distR="0" wp14:anchorId="1C352EAD" wp14:editId="03A86182">
            <wp:extent cx="4572000" cy="100787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econd.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1F869BF2" w14:textId="77777777" w:rsidR="00EF5B27" w:rsidRDefault="00EF5B27" w:rsidP="00EF5B27"/>
    <w:p w14:paraId="1E09BCDE" w14:textId="755E1126" w:rsidR="00EF5B27" w:rsidRDefault="00EF5B27" w:rsidP="00EF5B27">
      <w:r>
        <w:t xml:space="preserve">We update the loop index by sutracting 1 and then compare the result with </w:t>
      </w:r>
      <w:r w:rsidRPr="007F0F48">
        <w:rPr>
          <w:rFonts w:ascii="Courier" w:hAnsi="Courier"/>
          <w:sz w:val="18"/>
          <w:szCs w:val="18"/>
        </w:rPr>
        <w:t>newIndex</w:t>
      </w:r>
      <w:r>
        <w:t>.  Since 3 is &gt;= 2, we continue with a second execution of the body of the loop.  After it is done, we are in the following state.</w:t>
      </w:r>
    </w:p>
    <w:p w14:paraId="162C33E2" w14:textId="77777777" w:rsidR="00EF5B27" w:rsidRDefault="00EF5B27" w:rsidP="00EF5B27">
      <w:pPr>
        <w:pStyle w:val="Code"/>
      </w:pPr>
      <w:r>
        <w:t>newPosition: 2</w:t>
      </w:r>
    </w:p>
    <w:p w14:paraId="38CF2E15" w14:textId="77777777" w:rsidR="00EF5B27" w:rsidRDefault="00EF5B27" w:rsidP="00EF5B27">
      <w:pPr>
        <w:pStyle w:val="Code"/>
      </w:pPr>
      <w:r>
        <w:t>newIndex: 2</w:t>
      </w:r>
    </w:p>
    <w:p w14:paraId="7F27B251" w14:textId="77777777" w:rsidR="00EF5B27" w:rsidRDefault="00EF5B27" w:rsidP="00EF5B27">
      <w:pPr>
        <w:pStyle w:val="Code"/>
      </w:pPr>
      <w:r>
        <w:t>lastIndex: 4</w:t>
      </w:r>
    </w:p>
    <w:p w14:paraId="30F0D3B3" w14:textId="7F1C5E6D" w:rsidR="00EF5B27" w:rsidRDefault="00EF5B27" w:rsidP="00EF5B27">
      <w:pPr>
        <w:pStyle w:val="Code"/>
      </w:pPr>
      <w:r>
        <w:t>index: 3</w:t>
      </w:r>
    </w:p>
    <w:p w14:paraId="01FFB85B" w14:textId="7F3EA4A6" w:rsidR="00EF5B27" w:rsidRDefault="00EF5B27" w:rsidP="00EF5B27">
      <w:pPr>
        <w:pStyle w:val="question"/>
        <w:rPr>
          <w:rFonts w:ascii="Times" w:hAnsi="Times"/>
        </w:rPr>
      </w:pPr>
      <w:r>
        <w:rPr>
          <w:rFonts w:ascii="Times" w:hAnsi="Times"/>
        </w:rPr>
        <w:drawing>
          <wp:inline distT="0" distB="0" distL="0" distR="0" wp14:anchorId="213F7C60" wp14:editId="0302430E">
            <wp:extent cx="4572000" cy="100787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Third.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5ED76C94" w14:textId="77777777" w:rsidR="00EF5B27" w:rsidRDefault="00EF5B27" w:rsidP="00EF5B27"/>
    <w:p w14:paraId="096D651A" w14:textId="0C072A60" w:rsidR="00EF5B27" w:rsidRDefault="00EF5B27" w:rsidP="00EF5B27">
      <w:r>
        <w:t xml:space="preserve">Again,we update the loop index by sutracting 1 and then compare the result with </w:t>
      </w:r>
      <w:r w:rsidRPr="007F0F48">
        <w:rPr>
          <w:rFonts w:ascii="Courier" w:hAnsi="Courier"/>
          <w:sz w:val="18"/>
          <w:szCs w:val="18"/>
        </w:rPr>
        <w:t>newIndex</w:t>
      </w:r>
      <w:r>
        <w:t>.  Since 2 is &gt;= 2, we continue with a third execution of the body of the loop.  After it is done, we are in the following state.</w:t>
      </w:r>
    </w:p>
    <w:p w14:paraId="63D8A2EC" w14:textId="77777777" w:rsidR="00EF5B27" w:rsidRDefault="00EF5B27" w:rsidP="00EF5B27">
      <w:pPr>
        <w:pStyle w:val="Code"/>
      </w:pPr>
      <w:r>
        <w:t>newPosition: 2</w:t>
      </w:r>
    </w:p>
    <w:p w14:paraId="08EF34DE" w14:textId="77777777" w:rsidR="00EF5B27" w:rsidRDefault="00EF5B27" w:rsidP="00EF5B27">
      <w:pPr>
        <w:pStyle w:val="Code"/>
      </w:pPr>
      <w:r>
        <w:t>newIndex: 2</w:t>
      </w:r>
    </w:p>
    <w:p w14:paraId="5BCBE929" w14:textId="77777777" w:rsidR="00EF5B27" w:rsidRDefault="00EF5B27" w:rsidP="00EF5B27">
      <w:pPr>
        <w:pStyle w:val="Code"/>
      </w:pPr>
      <w:r>
        <w:t>lastIndex: 4</w:t>
      </w:r>
    </w:p>
    <w:p w14:paraId="38BCB2CB" w14:textId="11600B82" w:rsidR="00EF5B27" w:rsidRDefault="00EF5B27" w:rsidP="00EF5B27">
      <w:pPr>
        <w:pStyle w:val="Code"/>
      </w:pPr>
      <w:r>
        <w:t>index: 2</w:t>
      </w:r>
    </w:p>
    <w:p w14:paraId="252DD254" w14:textId="6907D847" w:rsidR="00EF5B27" w:rsidRDefault="00EF5B27" w:rsidP="00EF5B27">
      <w:r>
        <w:drawing>
          <wp:inline distT="0" distB="0" distL="0" distR="0" wp14:anchorId="6D010298" wp14:editId="4A15DA31">
            <wp:extent cx="4572000" cy="100787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Fourth.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BEECEF4" w14:textId="6B8CE2C7" w:rsidR="00EF5B27" w:rsidRDefault="00EF5B27" w:rsidP="00EF5B27">
      <w:r>
        <w:t xml:space="preserve">Again,we update the loop index by sutracting 1 and then compare the result with </w:t>
      </w:r>
      <w:r w:rsidRPr="007F0F48">
        <w:rPr>
          <w:rFonts w:ascii="Courier" w:hAnsi="Courier"/>
          <w:sz w:val="18"/>
          <w:szCs w:val="18"/>
        </w:rPr>
        <w:t>newIndex</w:t>
      </w:r>
      <w:r>
        <w:t xml:space="preserve">.  Since 1 is not  &gt;= 2, we exit the loop and then return to add from the </w:t>
      </w:r>
      <w:r w:rsidRPr="00233C0E">
        <w:rPr>
          <w:rFonts w:ascii="Courier" w:hAnsi="Courier"/>
          <w:sz w:val="18"/>
          <w:szCs w:val="18"/>
        </w:rPr>
        <w:t>makeRoom</w:t>
      </w:r>
      <w:r>
        <w:t xml:space="preserve"> method.</w:t>
      </w:r>
    </w:p>
    <w:p w14:paraId="539FEA60" w14:textId="77777777" w:rsidR="00EF5B27" w:rsidRDefault="00EF5B27"/>
    <w:p w14:paraId="65746B5A" w14:textId="77777777" w:rsidR="00EF5B27" w:rsidRDefault="00EF5B27">
      <w:pPr>
        <w:jc w:val="left"/>
      </w:pPr>
      <w:r>
        <w:br w:type="page"/>
      </w:r>
    </w:p>
    <w:p w14:paraId="3F9F6AE7" w14:textId="16E4E00F" w:rsidR="00EF5B27" w:rsidRDefault="00EF5B27" w:rsidP="00EF5B27">
      <w:r>
        <w:lastRenderedPageBreak/>
        <w:t xml:space="preserve">The next line in the add method puts </w:t>
      </w:r>
      <w:r>
        <w:rPr>
          <w:rFonts w:ascii="Courier" w:hAnsi="Courier"/>
          <w:sz w:val="18"/>
          <w:szCs w:val="18"/>
        </w:rPr>
        <w:t>newEntry</w:t>
      </w:r>
      <w:r>
        <w:t xml:space="preserve"> into the array at </w:t>
      </w:r>
      <w:r w:rsidRPr="00233C0E">
        <w:rPr>
          <w:rFonts w:ascii="Courier" w:hAnsi="Courier"/>
          <w:sz w:val="18"/>
          <w:szCs w:val="18"/>
        </w:rPr>
        <w:t>newPosition</w:t>
      </w:r>
      <w:r>
        <w:t xml:space="preserve">.  </w:t>
      </w:r>
    </w:p>
    <w:p w14:paraId="419583A0" w14:textId="77777777" w:rsidR="00EF5B27" w:rsidRDefault="00EF5B27" w:rsidP="00EF5B27">
      <w:pPr>
        <w:pStyle w:val="Code"/>
      </w:pPr>
      <w:r>
        <w:t>newPosition: 2</w:t>
      </w:r>
    </w:p>
    <w:p w14:paraId="1FE75F0D" w14:textId="77777777" w:rsidR="00EF5B27" w:rsidRDefault="00EF5B27" w:rsidP="00EF5B27">
      <w:pPr>
        <w:pStyle w:val="Code"/>
      </w:pPr>
      <w:r>
        <w:t>newEntry: "x"</w:t>
      </w:r>
    </w:p>
    <w:p w14:paraId="44C4D1CF" w14:textId="3801B7E9" w:rsidR="00EF5B27" w:rsidRDefault="00EF5B27" w:rsidP="00EF5B27">
      <w:r>
        <w:drawing>
          <wp:inline distT="0" distB="0" distL="0" distR="0" wp14:anchorId="34F937B1" wp14:editId="26BCEB4B">
            <wp:extent cx="4572000" cy="10078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Fifth.pdf"/>
                    <pic:cNvPicPr/>
                  </pic:nvPicPr>
                  <pic:blipFill>
                    <a:blip r:embed="rId15">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138852DB" w14:textId="51FFAEC9" w:rsidR="00EF5B27" w:rsidRDefault="00EF5B27" w:rsidP="00EF5B27">
      <w:r>
        <w:t>The next line in the add method adjusts the number of entries.</w:t>
      </w:r>
    </w:p>
    <w:p w14:paraId="1D29C1A0" w14:textId="22A67965" w:rsidR="00EF5B27" w:rsidRDefault="00EF5B27" w:rsidP="00EF5B27">
      <w:pPr>
        <w:pStyle w:val="Code"/>
      </w:pPr>
      <w:r>
        <w:t>newPosition: 2</w:t>
      </w:r>
    </w:p>
    <w:p w14:paraId="65F5D2D7" w14:textId="77777777" w:rsidR="00EF5B27" w:rsidRDefault="00EF5B27" w:rsidP="00EF5B27">
      <w:pPr>
        <w:pStyle w:val="Code"/>
      </w:pPr>
      <w:r>
        <w:t>newEntry: "x"</w:t>
      </w:r>
    </w:p>
    <w:p w14:paraId="557E552D" w14:textId="2849C868" w:rsidR="00EF5B27" w:rsidRDefault="00EF5B27" w:rsidP="00EF5B27">
      <w:r>
        <w:drawing>
          <wp:inline distT="0" distB="0" distL="0" distR="0" wp14:anchorId="319A0557" wp14:editId="6430B15C">
            <wp:extent cx="4572000" cy="100787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ixth.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6FDF656F" w14:textId="58E1476F" w:rsidR="00EF5B27" w:rsidRDefault="00EF5B27" w:rsidP="00EF5B27">
      <w:r>
        <w:rPr>
          <w:rStyle w:val="CommentReference"/>
          <w:vanish/>
        </w:rPr>
        <w:commentReference w:id="3"/>
      </w:r>
    </w:p>
    <w:p w14:paraId="2D4E5D5C" w14:textId="1DEF03BE" w:rsidR="00EF5B27" w:rsidRDefault="00EF5B27" w:rsidP="00EF5B27">
      <w:r>
        <w:t xml:space="preserve">Finally we invoke the </w:t>
      </w:r>
      <w:r w:rsidRPr="00EF5B27">
        <w:rPr>
          <w:rFonts w:ascii="Courier" w:hAnsi="Courier"/>
          <w:sz w:val="18"/>
          <w:szCs w:val="18"/>
        </w:rPr>
        <w:t>ensureCapacity()</w:t>
      </w:r>
      <w:r>
        <w:t xml:space="preserve"> method.</w:t>
      </w:r>
    </w:p>
    <w:p w14:paraId="5725D455" w14:textId="14B3F068" w:rsidR="00D0307C" w:rsidRDefault="00D0307C">
      <w:r>
        <w:t xml:space="preserve">The </w:t>
      </w:r>
      <w:r w:rsidR="00F0080F" w:rsidRPr="00F0080F">
        <w:rPr>
          <w:rFonts w:ascii="Courier" w:hAnsi="Courier"/>
          <w:sz w:val="18"/>
          <w:szCs w:val="18"/>
        </w:rPr>
        <w:t>list.length</w:t>
      </w:r>
      <w:r>
        <w:t xml:space="preserve"> is </w:t>
      </w:r>
      <w:r w:rsidR="00EF5B27">
        <w:t>26</w:t>
      </w:r>
      <w:r>
        <w:t xml:space="preserve">, so </w:t>
      </w:r>
      <w:r w:rsidR="00EF5B27">
        <w:t xml:space="preserve">we set </w:t>
      </w:r>
      <w:r w:rsidR="00EF5B27">
        <w:rPr>
          <w:rFonts w:ascii="Courier" w:hAnsi="Courier"/>
          <w:sz w:val="18"/>
          <w:szCs w:val="18"/>
        </w:rPr>
        <w:t>capacity</w:t>
      </w:r>
      <w:r w:rsidR="00EF5B27">
        <w:t xml:space="preserve"> to 25</w:t>
      </w:r>
      <w:r>
        <w:t>.</w:t>
      </w:r>
    </w:p>
    <w:p w14:paraId="52C8380B" w14:textId="1F8F52D0" w:rsidR="00EF5B27" w:rsidRDefault="00EF5B27" w:rsidP="00EF5B27">
      <w:r>
        <w:t xml:space="preserve">The </w:t>
      </w:r>
      <w:r w:rsidRPr="00F0080F">
        <w:rPr>
          <w:rFonts w:ascii="Courier" w:hAnsi="Courier"/>
          <w:sz w:val="18"/>
          <w:szCs w:val="18"/>
        </w:rPr>
        <w:t>numberOfEnties</w:t>
      </w:r>
      <w:r>
        <w:t xml:space="preserve"> is 5 and </w:t>
      </w:r>
      <w:r>
        <w:rPr>
          <w:rFonts w:ascii="Courier" w:hAnsi="Courier"/>
          <w:sz w:val="18"/>
          <w:szCs w:val="18"/>
        </w:rPr>
        <w:t>capacity</w:t>
      </w:r>
      <w:r>
        <w:t xml:space="preserve"> is 26, so the condition  </w:t>
      </w:r>
      <w:r w:rsidRPr="00EF5B27">
        <w:rPr>
          <w:rFonts w:ascii="Courier" w:hAnsi="Courier"/>
          <w:sz w:val="18"/>
          <w:szCs w:val="18"/>
        </w:rPr>
        <w:t>numberOfEntries &gt;= capacity</w:t>
      </w:r>
      <w:r>
        <w:t xml:space="preserve"> is false.  We return from the </w:t>
      </w:r>
      <w:r w:rsidRPr="00EF5B27">
        <w:rPr>
          <w:rFonts w:ascii="Courier" w:hAnsi="Courier"/>
          <w:sz w:val="18"/>
          <w:szCs w:val="18"/>
        </w:rPr>
        <w:t>ensureCapacity()</w:t>
      </w:r>
      <w:r>
        <w:t xml:space="preserve"> method.</w:t>
      </w:r>
    </w:p>
    <w:p w14:paraId="5868A690" w14:textId="41CADA93" w:rsidR="00EF5B27" w:rsidRDefault="00EF5B27" w:rsidP="00EF5B27">
      <w:r>
        <w:t>We return from the add method and the final state of our object is</w:t>
      </w:r>
    </w:p>
    <w:p w14:paraId="43E8E520" w14:textId="77777777" w:rsidR="00EF5B27" w:rsidRDefault="00EF5B27" w:rsidP="00EF5B27">
      <w:r>
        <w:drawing>
          <wp:inline distT="0" distB="0" distL="0" distR="0" wp14:anchorId="58AAD6C3" wp14:editId="2CFDE463">
            <wp:extent cx="4572000" cy="10078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Sixth.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45720FBD" w14:textId="77777777" w:rsidR="00B0051B" w:rsidRDefault="00B0051B"/>
    <w:p w14:paraId="65B1CAB1" w14:textId="47B85035" w:rsidR="00EB11B2" w:rsidRDefault="00EB11B2">
      <w:r>
        <w:t xml:space="preserve">Lets contrast this with </w:t>
      </w:r>
      <w:r w:rsidR="00341CBB">
        <w:t xml:space="preserve">the add method for the </w:t>
      </w:r>
      <w:r>
        <w:t xml:space="preserve">linked </w:t>
      </w:r>
      <w:r w:rsidR="00341CBB">
        <w:t>implementation of the list</w:t>
      </w:r>
      <w:r>
        <w:t>.</w:t>
      </w:r>
      <w:r w:rsidR="00341CBB">
        <w:t xml:space="preserve"> </w:t>
      </w:r>
    </w:p>
    <w:p w14:paraId="4705497F" w14:textId="77777777" w:rsidR="00EF5B27" w:rsidRPr="00EF5B27" w:rsidRDefault="00EF5B27" w:rsidP="00EF5B27">
      <w:pPr>
        <w:rPr>
          <w:rFonts w:ascii="Courier" w:hAnsi="Courier"/>
          <w:sz w:val="18"/>
        </w:rPr>
      </w:pPr>
      <w:r w:rsidRPr="00EF5B27">
        <w:rPr>
          <w:rFonts w:ascii="Courier" w:hAnsi="Courier"/>
          <w:sz w:val="18"/>
        </w:rPr>
        <w:t xml:space="preserve">    public void add(int newPosition, T newEntry) {</w:t>
      </w:r>
    </w:p>
    <w:p w14:paraId="30E15CF0" w14:textId="77777777" w:rsidR="00EF5B27" w:rsidRPr="00EF5B27" w:rsidRDefault="00EF5B27" w:rsidP="00EF5B27">
      <w:pPr>
        <w:rPr>
          <w:rFonts w:ascii="Courier" w:hAnsi="Courier"/>
          <w:sz w:val="18"/>
        </w:rPr>
      </w:pPr>
      <w:r w:rsidRPr="00EF5B27">
        <w:rPr>
          <w:rFonts w:ascii="Courier" w:hAnsi="Courier"/>
          <w:sz w:val="18"/>
        </w:rPr>
        <w:t xml:space="preserve">        if ((newPosition &gt;= 1) &amp;&amp; (newPosition &lt;= numberOfEntries + 1)) {</w:t>
      </w:r>
    </w:p>
    <w:p w14:paraId="50B727D2" w14:textId="77777777" w:rsidR="00EF5B27" w:rsidRPr="00EF5B27" w:rsidRDefault="00EF5B27" w:rsidP="00EF5B27">
      <w:pPr>
        <w:rPr>
          <w:rFonts w:ascii="Courier" w:hAnsi="Courier"/>
          <w:sz w:val="18"/>
        </w:rPr>
      </w:pPr>
      <w:r w:rsidRPr="00EF5B27">
        <w:rPr>
          <w:rFonts w:ascii="Courier" w:hAnsi="Courier"/>
          <w:sz w:val="18"/>
        </w:rPr>
        <w:t xml:space="preserve">            Node newNode = new Node(newEntry);</w:t>
      </w:r>
    </w:p>
    <w:p w14:paraId="1D7F8BD1" w14:textId="77777777" w:rsidR="00EF5B27" w:rsidRPr="00EF5B27" w:rsidRDefault="00EF5B27" w:rsidP="00EF5B27">
      <w:pPr>
        <w:rPr>
          <w:rFonts w:ascii="Courier" w:hAnsi="Courier"/>
          <w:sz w:val="18"/>
        </w:rPr>
      </w:pPr>
      <w:r w:rsidRPr="00EF5B27">
        <w:rPr>
          <w:rFonts w:ascii="Courier" w:hAnsi="Courier"/>
          <w:sz w:val="18"/>
        </w:rPr>
        <w:t xml:space="preserve">            if (newPosition == 1) // Case 1</w:t>
      </w:r>
    </w:p>
    <w:p w14:paraId="41239350" w14:textId="77777777" w:rsidR="00EF5B27" w:rsidRPr="00EF5B27" w:rsidRDefault="00EF5B27" w:rsidP="00EF5B27">
      <w:pPr>
        <w:rPr>
          <w:rFonts w:ascii="Courier" w:hAnsi="Courier"/>
          <w:sz w:val="18"/>
        </w:rPr>
      </w:pPr>
      <w:r w:rsidRPr="00EF5B27">
        <w:rPr>
          <w:rFonts w:ascii="Courier" w:hAnsi="Courier"/>
          <w:sz w:val="18"/>
        </w:rPr>
        <w:t xml:space="preserve">            {</w:t>
      </w:r>
    </w:p>
    <w:p w14:paraId="0CD73B5B" w14:textId="77777777" w:rsidR="00EF5B27" w:rsidRPr="00EF5B27" w:rsidRDefault="00EF5B27" w:rsidP="00EF5B27">
      <w:pPr>
        <w:rPr>
          <w:rFonts w:ascii="Courier" w:hAnsi="Courier"/>
          <w:sz w:val="18"/>
        </w:rPr>
      </w:pPr>
      <w:r w:rsidRPr="00EF5B27">
        <w:rPr>
          <w:rFonts w:ascii="Courier" w:hAnsi="Courier"/>
          <w:sz w:val="18"/>
        </w:rPr>
        <w:t xml:space="preserve">                newNode.setNextNode(firstNode);</w:t>
      </w:r>
    </w:p>
    <w:p w14:paraId="380CDCFD" w14:textId="77777777" w:rsidR="00EF5B27" w:rsidRPr="00EF5B27" w:rsidRDefault="00EF5B27" w:rsidP="00EF5B27">
      <w:pPr>
        <w:rPr>
          <w:rFonts w:ascii="Courier" w:hAnsi="Courier"/>
          <w:sz w:val="18"/>
        </w:rPr>
      </w:pPr>
      <w:r w:rsidRPr="00EF5B27">
        <w:rPr>
          <w:rFonts w:ascii="Courier" w:hAnsi="Courier"/>
          <w:sz w:val="18"/>
        </w:rPr>
        <w:t xml:space="preserve">                firstNode = newNode;</w:t>
      </w:r>
    </w:p>
    <w:p w14:paraId="6086A1F6" w14:textId="77777777" w:rsidR="00EF5B27" w:rsidRPr="00EF5B27" w:rsidRDefault="00EF5B27" w:rsidP="00EF5B27">
      <w:pPr>
        <w:rPr>
          <w:rFonts w:ascii="Courier" w:hAnsi="Courier"/>
          <w:sz w:val="18"/>
        </w:rPr>
      </w:pPr>
      <w:r w:rsidRPr="00EF5B27">
        <w:rPr>
          <w:rFonts w:ascii="Courier" w:hAnsi="Courier"/>
          <w:sz w:val="18"/>
        </w:rPr>
        <w:t xml:space="preserve">            } else // Case 2: List is not empty</w:t>
      </w:r>
    </w:p>
    <w:p w14:paraId="28004238" w14:textId="77777777" w:rsidR="00EF5B27" w:rsidRPr="00EF5B27" w:rsidRDefault="00EF5B27" w:rsidP="00EF5B27">
      <w:pPr>
        <w:rPr>
          <w:rFonts w:ascii="Courier" w:hAnsi="Courier"/>
          <w:sz w:val="18"/>
        </w:rPr>
      </w:pPr>
      <w:r w:rsidRPr="00EF5B27">
        <w:rPr>
          <w:rFonts w:ascii="Courier" w:hAnsi="Courier"/>
          <w:sz w:val="18"/>
        </w:rPr>
        <w:t xml:space="preserve">            { // and newPosition &gt; 1</w:t>
      </w:r>
    </w:p>
    <w:p w14:paraId="2CF92EBE" w14:textId="77777777" w:rsidR="00EF5B27" w:rsidRPr="00EF5B27" w:rsidRDefault="00EF5B27" w:rsidP="00EF5B27">
      <w:pPr>
        <w:rPr>
          <w:rFonts w:ascii="Courier" w:hAnsi="Courier"/>
          <w:sz w:val="18"/>
        </w:rPr>
      </w:pPr>
      <w:r w:rsidRPr="00EF5B27">
        <w:rPr>
          <w:rFonts w:ascii="Courier" w:hAnsi="Courier"/>
          <w:sz w:val="18"/>
        </w:rPr>
        <w:t xml:space="preserve">                Node nodeBefore = getNodeAt(newPosition - 1);</w:t>
      </w:r>
    </w:p>
    <w:p w14:paraId="6E83050A" w14:textId="77777777" w:rsidR="00EF5B27" w:rsidRPr="00EF5B27" w:rsidRDefault="00EF5B27" w:rsidP="00EF5B27">
      <w:pPr>
        <w:rPr>
          <w:rFonts w:ascii="Courier" w:hAnsi="Courier"/>
          <w:sz w:val="18"/>
        </w:rPr>
      </w:pPr>
      <w:r w:rsidRPr="00EF5B27">
        <w:rPr>
          <w:rFonts w:ascii="Courier" w:hAnsi="Courier"/>
          <w:sz w:val="18"/>
        </w:rPr>
        <w:t xml:space="preserve">                Node nodeAfter = nodeBefore.getNextNode();</w:t>
      </w:r>
    </w:p>
    <w:p w14:paraId="33653E8E" w14:textId="77777777" w:rsidR="00EF5B27" w:rsidRPr="00EF5B27" w:rsidRDefault="00EF5B27" w:rsidP="00EF5B27">
      <w:pPr>
        <w:rPr>
          <w:rFonts w:ascii="Courier" w:hAnsi="Courier"/>
          <w:sz w:val="18"/>
        </w:rPr>
      </w:pPr>
      <w:r w:rsidRPr="00EF5B27">
        <w:rPr>
          <w:rFonts w:ascii="Courier" w:hAnsi="Courier"/>
          <w:sz w:val="18"/>
        </w:rPr>
        <w:t xml:space="preserve">                newNode.setNextNode(nodeAfter);</w:t>
      </w:r>
    </w:p>
    <w:p w14:paraId="4E1D930B" w14:textId="77777777" w:rsidR="00EF5B27" w:rsidRPr="00EF5B27" w:rsidRDefault="00EF5B27" w:rsidP="00EF5B27">
      <w:pPr>
        <w:rPr>
          <w:rFonts w:ascii="Courier" w:hAnsi="Courier"/>
          <w:sz w:val="18"/>
        </w:rPr>
      </w:pPr>
      <w:r w:rsidRPr="00EF5B27">
        <w:rPr>
          <w:rFonts w:ascii="Courier" w:hAnsi="Courier"/>
          <w:sz w:val="18"/>
        </w:rPr>
        <w:t xml:space="preserve">                nodeBefore.setNextNode(newNode);</w:t>
      </w:r>
    </w:p>
    <w:p w14:paraId="5F9EF572" w14:textId="77777777" w:rsidR="00EF5B27" w:rsidRPr="00EF5B27" w:rsidRDefault="00EF5B27" w:rsidP="00EF5B27">
      <w:pPr>
        <w:rPr>
          <w:rFonts w:ascii="Courier" w:hAnsi="Courier"/>
          <w:sz w:val="18"/>
        </w:rPr>
      </w:pPr>
      <w:r w:rsidRPr="00EF5B27">
        <w:rPr>
          <w:rFonts w:ascii="Courier" w:hAnsi="Courier"/>
          <w:sz w:val="18"/>
        </w:rPr>
        <w:t xml:space="preserve">            } // end if</w:t>
      </w:r>
    </w:p>
    <w:p w14:paraId="703AF831" w14:textId="77777777" w:rsidR="00EF5B27" w:rsidRPr="00EF5B27" w:rsidRDefault="00EF5B27" w:rsidP="00EF5B27">
      <w:pPr>
        <w:rPr>
          <w:rFonts w:ascii="Courier" w:hAnsi="Courier"/>
          <w:sz w:val="18"/>
        </w:rPr>
      </w:pPr>
      <w:r w:rsidRPr="00EF5B27">
        <w:rPr>
          <w:rFonts w:ascii="Courier" w:hAnsi="Courier"/>
          <w:sz w:val="18"/>
        </w:rPr>
        <w:t xml:space="preserve">            numberOfEntries++;</w:t>
      </w:r>
    </w:p>
    <w:p w14:paraId="21507194" w14:textId="46EA6542" w:rsidR="00EF5B27" w:rsidRPr="00EF5B27" w:rsidRDefault="00EF5B27" w:rsidP="00EF5B27">
      <w:pPr>
        <w:rPr>
          <w:rFonts w:ascii="Courier" w:hAnsi="Courier"/>
          <w:sz w:val="18"/>
        </w:rPr>
      </w:pPr>
      <w:r>
        <w:rPr>
          <w:rFonts w:ascii="Courier" w:hAnsi="Courier"/>
          <w:sz w:val="18"/>
        </w:rPr>
        <w:t xml:space="preserve">        } else</w:t>
      </w:r>
    </w:p>
    <w:p w14:paraId="53E1D144" w14:textId="77777777" w:rsidR="00EF5B27" w:rsidRDefault="00EF5B27" w:rsidP="00EF5B27">
      <w:pPr>
        <w:rPr>
          <w:rFonts w:ascii="Courier" w:hAnsi="Courier"/>
          <w:sz w:val="18"/>
        </w:rPr>
      </w:pPr>
      <w:r w:rsidRPr="00EF5B27">
        <w:rPr>
          <w:rFonts w:ascii="Courier" w:hAnsi="Courier"/>
          <w:sz w:val="18"/>
        </w:rPr>
        <w:t xml:space="preserve">             throw new IndexOutOfBoundsException(</w:t>
      </w:r>
    </w:p>
    <w:p w14:paraId="26220552" w14:textId="605CE3C1" w:rsidR="00EF5B27" w:rsidRPr="00EF5B27" w:rsidRDefault="00EF5B27" w:rsidP="00EF5B27">
      <w:pPr>
        <w:rPr>
          <w:rFonts w:ascii="Courier" w:hAnsi="Courier"/>
          <w:sz w:val="18"/>
        </w:rPr>
      </w:pPr>
      <w:r>
        <w:rPr>
          <w:rFonts w:ascii="Courier" w:hAnsi="Courier"/>
          <w:sz w:val="18"/>
        </w:rPr>
        <w:t xml:space="preserve">                      </w:t>
      </w:r>
      <w:r w:rsidRPr="00EF5B27">
        <w:rPr>
          <w:rFonts w:ascii="Courier" w:hAnsi="Courier"/>
          <w:sz w:val="18"/>
        </w:rPr>
        <w:t>"Illegal position given to add operation.");</w:t>
      </w:r>
    </w:p>
    <w:p w14:paraId="7655C7E0" w14:textId="6AC8FA8F" w:rsidR="00EF5B27" w:rsidRPr="00EF5B27" w:rsidRDefault="00EF5B27" w:rsidP="00EF5B27">
      <w:pPr>
        <w:rPr>
          <w:rFonts w:ascii="Courier" w:hAnsi="Courier"/>
          <w:sz w:val="18"/>
        </w:rPr>
      </w:pPr>
      <w:r>
        <w:rPr>
          <w:rFonts w:ascii="Courier" w:hAnsi="Courier"/>
          <w:sz w:val="18"/>
        </w:rPr>
        <w:t xml:space="preserve">    </w:t>
      </w:r>
      <w:r w:rsidRPr="00EF5B27">
        <w:rPr>
          <w:rFonts w:ascii="Courier" w:hAnsi="Courier"/>
          <w:sz w:val="18"/>
        </w:rPr>
        <w:t>} // end add</w:t>
      </w:r>
    </w:p>
    <w:p w14:paraId="3B4121BB" w14:textId="77777777" w:rsidR="00EF5B27" w:rsidRDefault="00EF5B27" w:rsidP="00EB11B2"/>
    <w:p w14:paraId="44DCA6C2" w14:textId="77777777" w:rsidR="00EF5B27" w:rsidRDefault="00EF5B27">
      <w:pPr>
        <w:jc w:val="left"/>
      </w:pPr>
      <w:r>
        <w:br w:type="page"/>
      </w:r>
    </w:p>
    <w:p w14:paraId="0D7B3526" w14:textId="4CB7DE6C" w:rsidR="00EB11B2" w:rsidRDefault="00B96A55" w:rsidP="00EB11B2">
      <w:r>
        <w:lastRenderedPageBreak/>
        <w:t>Again we</w:t>
      </w:r>
      <w:r w:rsidR="00EB11B2">
        <w:t xml:space="preserve"> trace the last statement in the code fragment.</w:t>
      </w:r>
    </w:p>
    <w:p w14:paraId="4AB2B80A" w14:textId="77777777" w:rsidR="00EB11B2" w:rsidRDefault="00EB11B2" w:rsidP="00EB11B2"/>
    <w:p w14:paraId="454B2B2E" w14:textId="77777777" w:rsidR="00EB11B2" w:rsidRDefault="00EB11B2" w:rsidP="00EB11B2">
      <w:pPr>
        <w:pStyle w:val="Code"/>
        <w:jc w:val="left"/>
      </w:pPr>
      <w:r>
        <w:t>LList&lt;String&gt; x = new LList()&lt;String&gt;;</w:t>
      </w:r>
    </w:p>
    <w:p w14:paraId="6FC44B7D" w14:textId="77777777" w:rsidR="00EB11B2" w:rsidRDefault="00EB11B2" w:rsidP="00EB11B2">
      <w:pPr>
        <w:pStyle w:val="Code"/>
        <w:jc w:val="left"/>
      </w:pPr>
      <w:r>
        <w:t>x.add("a");</w:t>
      </w:r>
    </w:p>
    <w:p w14:paraId="5890FB10" w14:textId="77777777" w:rsidR="00EB11B2" w:rsidRDefault="00EB11B2" w:rsidP="00EB11B2">
      <w:pPr>
        <w:pStyle w:val="Code"/>
        <w:jc w:val="left"/>
      </w:pPr>
      <w:r>
        <w:t>x.add("b");</w:t>
      </w:r>
    </w:p>
    <w:p w14:paraId="4CFC6A01" w14:textId="77777777" w:rsidR="00EB11B2" w:rsidRDefault="00EB11B2" w:rsidP="00EB11B2">
      <w:pPr>
        <w:pStyle w:val="Code"/>
        <w:jc w:val="left"/>
      </w:pPr>
      <w:r>
        <w:t>x.add("c");</w:t>
      </w:r>
    </w:p>
    <w:p w14:paraId="0A7B965D" w14:textId="77777777" w:rsidR="00EB11B2" w:rsidRDefault="00EB11B2" w:rsidP="00EB11B2">
      <w:pPr>
        <w:pStyle w:val="Code"/>
        <w:jc w:val="left"/>
      </w:pPr>
      <w:r>
        <w:t>x.add("d");</w:t>
      </w:r>
    </w:p>
    <w:p w14:paraId="424413C6" w14:textId="77777777" w:rsidR="00EB11B2" w:rsidRDefault="00EB11B2" w:rsidP="00EB11B2">
      <w:pPr>
        <w:pStyle w:val="Code"/>
        <w:jc w:val="left"/>
      </w:pPr>
      <w:r>
        <w:t>x.add(2, "x");</w:t>
      </w:r>
      <w:r>
        <w:tab/>
      </w:r>
      <w:r>
        <w:tab/>
        <w:t>// trace this one</w:t>
      </w:r>
    </w:p>
    <w:p w14:paraId="48B7704A" w14:textId="77777777" w:rsidR="00EB11B2" w:rsidRDefault="00EB11B2" w:rsidP="00EB11B2"/>
    <w:p w14:paraId="405BAD29" w14:textId="77777777" w:rsidR="00EB11B2" w:rsidRDefault="00EB11B2" w:rsidP="00EB11B2">
      <w:r>
        <w:t>The initial state of the object is</w:t>
      </w:r>
    </w:p>
    <w:p w14:paraId="278C2C3B" w14:textId="77777777" w:rsidR="00B96A55" w:rsidRDefault="00B96A55" w:rsidP="00EB11B2"/>
    <w:p w14:paraId="180ED56A" w14:textId="0D022D2F" w:rsidR="00EB11B2" w:rsidRDefault="00B96A55" w:rsidP="00B96A55">
      <w:commentRangeStart w:id="4"/>
      <w:r>
        <w:drawing>
          <wp:inline distT="0" distB="0" distL="0" distR="0" wp14:anchorId="3E0BDC10" wp14:editId="47024345">
            <wp:extent cx="5483860" cy="1209040"/>
            <wp:effectExtent l="0" t="0" r="254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Initial.pdf"/>
                    <pic:cNvPicPr/>
                  </pic:nvPicPr>
                  <pic:blipFill>
                    <a:blip r:embed="rId18">
                      <a:extLst>
                        <a:ext uri="{28A0092B-C50C-407E-A947-70E740481C1C}">
                          <a14:useLocalDpi xmlns:a14="http://schemas.microsoft.com/office/drawing/2010/main" val="0"/>
                        </a:ext>
                      </a:extLst>
                    </a:blip>
                    <a:stretch>
                      <a:fillRect/>
                    </a:stretch>
                  </pic:blipFill>
                  <pic:spPr>
                    <a:xfrm>
                      <a:off x="0" y="0"/>
                      <a:ext cx="5483860" cy="1209040"/>
                    </a:xfrm>
                    <a:prstGeom prst="rect">
                      <a:avLst/>
                    </a:prstGeom>
                  </pic:spPr>
                </pic:pic>
              </a:graphicData>
            </a:graphic>
          </wp:inline>
        </w:drawing>
      </w:r>
      <w:commentRangeEnd w:id="4"/>
      <w:r>
        <w:rPr>
          <w:rStyle w:val="CommentReference"/>
        </w:rPr>
        <w:commentReference w:id="4"/>
      </w:r>
    </w:p>
    <w:p w14:paraId="0C1DFCFB" w14:textId="3CDB7792" w:rsidR="00EB11B2" w:rsidRDefault="00EB11B2" w:rsidP="00EB11B2"/>
    <w:p w14:paraId="757EE8DF" w14:textId="6648FFBC" w:rsidR="00EB11B2" w:rsidRDefault="00EB11B2" w:rsidP="00EB11B2">
      <w:r>
        <w:t xml:space="preserve">The condition </w:t>
      </w:r>
      <w:r w:rsidR="00B96A55" w:rsidRPr="008707EB">
        <w:rPr>
          <w:rFonts w:ascii="Courier" w:hAnsi="Courier"/>
          <w:sz w:val="18"/>
          <w:szCs w:val="18"/>
        </w:rPr>
        <w:t>((newPosition &gt;= 1) &amp;&amp; (newPosition &lt;= numberOfEntries + 1))</w:t>
      </w:r>
      <w:r>
        <w:t xml:space="preserve"> is true.  </w:t>
      </w:r>
    </w:p>
    <w:p w14:paraId="20B89BFD" w14:textId="77777777" w:rsidR="00EB11B2" w:rsidRDefault="00EB11B2" w:rsidP="00EB11B2">
      <w:r>
        <w:t>A new node is created.</w:t>
      </w:r>
    </w:p>
    <w:p w14:paraId="6544FED1" w14:textId="77777777" w:rsidR="00EB11B2" w:rsidRDefault="00EB11B2" w:rsidP="00EB11B2"/>
    <w:p w14:paraId="22F083D3" w14:textId="77777777" w:rsidR="00EB11B2" w:rsidRDefault="00EB11B2" w:rsidP="00EB11B2">
      <w:pPr>
        <w:pStyle w:val="Code"/>
        <w:jc w:val="left"/>
      </w:pPr>
      <w:r>
        <w:tab/>
        <w:t>newPosition: 2</w:t>
      </w:r>
    </w:p>
    <w:p w14:paraId="7FFDFEB4" w14:textId="638C5675" w:rsidR="00EB11B2" w:rsidRDefault="00EB11B2" w:rsidP="00EB11B2">
      <w:pPr>
        <w:pStyle w:val="Code"/>
        <w:jc w:val="left"/>
      </w:pPr>
      <w:r>
        <w:tab/>
      </w:r>
      <w:r w:rsidR="008707EB">
        <w:t>newEntry</w:t>
      </w:r>
      <w:r>
        <w:t>: "x"</w:t>
      </w:r>
    </w:p>
    <w:p w14:paraId="6D241571" w14:textId="3AD2AC0C" w:rsidR="00EB11B2" w:rsidRDefault="008707EB" w:rsidP="008707EB">
      <w:pPr>
        <w:pStyle w:val="Code"/>
        <w:ind w:left="0"/>
        <w:jc w:val="left"/>
      </w:pPr>
      <w:r>
        <w:drawing>
          <wp:inline distT="0" distB="0" distL="0" distR="0" wp14:anchorId="5CCA2807" wp14:editId="59984481">
            <wp:extent cx="5483860" cy="1791970"/>
            <wp:effectExtent l="0" t="0" r="2540"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ListAddSecond.pdf"/>
                    <pic:cNvPicPr/>
                  </pic:nvPicPr>
                  <pic:blipFill>
                    <a:blip r:embed="rId19">
                      <a:extLst>
                        <a:ext uri="{28A0092B-C50C-407E-A947-70E740481C1C}">
                          <a14:useLocalDpi xmlns:a14="http://schemas.microsoft.com/office/drawing/2010/main" val="0"/>
                        </a:ext>
                      </a:extLst>
                    </a:blip>
                    <a:stretch>
                      <a:fillRect/>
                    </a:stretch>
                  </pic:blipFill>
                  <pic:spPr>
                    <a:xfrm>
                      <a:off x="0" y="0"/>
                      <a:ext cx="5483860" cy="1791970"/>
                    </a:xfrm>
                    <a:prstGeom prst="rect">
                      <a:avLst/>
                    </a:prstGeom>
                  </pic:spPr>
                </pic:pic>
              </a:graphicData>
            </a:graphic>
          </wp:inline>
        </w:drawing>
      </w:r>
      <w:r w:rsidR="00EB11B2">
        <w:rPr>
          <w:rStyle w:val="CommentReference"/>
          <w:vanish/>
        </w:rPr>
        <w:commentReference w:id="5"/>
      </w:r>
    </w:p>
    <w:p w14:paraId="1C578B63" w14:textId="120C7116" w:rsidR="00EB11B2" w:rsidRDefault="00EB11B2" w:rsidP="00EB11B2">
      <w:r>
        <w:t xml:space="preserve">The condition </w:t>
      </w:r>
      <w:r>
        <w:rPr>
          <w:rFonts w:ascii="Courier" w:hAnsi="Courier"/>
          <w:sz w:val="18"/>
        </w:rPr>
        <w:t>(newPosition == 1)</w:t>
      </w:r>
      <w:r>
        <w:rPr>
          <w:rFonts w:ascii="Monaco" w:hAnsi="Monaco"/>
        </w:rPr>
        <w:t xml:space="preserve"> </w:t>
      </w:r>
      <w:r>
        <w:t xml:space="preserve">is false since the  insertion is not at the front of the list.   The </w:t>
      </w:r>
      <w:r>
        <w:rPr>
          <w:rFonts w:ascii="Courier" w:hAnsi="Courier"/>
          <w:sz w:val="18"/>
        </w:rPr>
        <w:t>else</w:t>
      </w:r>
      <w:r>
        <w:t xml:space="preserve"> branch is chosen.  The local variable </w:t>
      </w:r>
      <w:r>
        <w:rPr>
          <w:rFonts w:ascii="Courier" w:hAnsi="Courier"/>
          <w:sz w:val="18"/>
        </w:rPr>
        <w:t xml:space="preserve">nodeBefore </w:t>
      </w:r>
      <w:r>
        <w:t>is set to</w:t>
      </w:r>
      <w:r>
        <w:rPr>
          <w:rFonts w:ascii="Courier" w:hAnsi="Courier"/>
          <w:sz w:val="18"/>
        </w:rPr>
        <w:t xml:space="preserve"> getNodeAt(1)</w:t>
      </w:r>
      <w:r>
        <w:t xml:space="preserve">.   Then the variable </w:t>
      </w:r>
      <w:r>
        <w:rPr>
          <w:rFonts w:ascii="Courier" w:hAnsi="Courier"/>
          <w:sz w:val="18"/>
        </w:rPr>
        <w:t>nodeAfter</w:t>
      </w:r>
      <w:r>
        <w:t xml:space="preserve"> is set. </w:t>
      </w:r>
    </w:p>
    <w:p w14:paraId="21B8A9C2" w14:textId="025B1936" w:rsidR="00EB11B2" w:rsidRDefault="00EB11B2" w:rsidP="00EB11B2">
      <w:pPr>
        <w:pStyle w:val="Code"/>
        <w:keepLines/>
        <w:jc w:val="left"/>
      </w:pPr>
      <w:r>
        <w:t>newPosition: 2</w:t>
      </w:r>
    </w:p>
    <w:p w14:paraId="44554B79" w14:textId="2B7C8879" w:rsidR="00EB11B2" w:rsidRDefault="00CF1B47" w:rsidP="00EB11B2">
      <w:pPr>
        <w:pStyle w:val="Code"/>
        <w:keepLines/>
        <w:jc w:val="left"/>
      </w:pPr>
      <w:r>
        <w:t>newEntry</w:t>
      </w:r>
      <w:r w:rsidR="00EB11B2">
        <w:t>: "x"</w:t>
      </w:r>
    </w:p>
    <w:p w14:paraId="173D2C30" w14:textId="77777777" w:rsidR="00EB11B2" w:rsidRDefault="00EB11B2" w:rsidP="00EB11B2">
      <w:pPr>
        <w:pStyle w:val="Code"/>
        <w:keepLines/>
        <w:jc w:val="left"/>
      </w:pPr>
      <w:r>
        <w:t>isSuccessful: true</w:t>
      </w:r>
    </w:p>
    <w:p w14:paraId="20D4EF01" w14:textId="621F8608" w:rsidR="00EB11B2" w:rsidRDefault="000778E8" w:rsidP="000778E8">
      <w:pPr>
        <w:pStyle w:val="Code"/>
        <w:keepLines/>
        <w:jc w:val="left"/>
      </w:pPr>
      <w:commentRangeStart w:id="6"/>
      <w:r>
        <w:drawing>
          <wp:inline distT="0" distB="0" distL="0" distR="0" wp14:anchorId="7B498BC1" wp14:editId="0EAB7120">
            <wp:extent cx="5483860" cy="2072640"/>
            <wp:effectExtent l="0" t="0" r="254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Third.pdf"/>
                    <pic:cNvPicPr/>
                  </pic:nvPicPr>
                  <pic:blipFill>
                    <a:blip r:embed="rId20">
                      <a:extLst>
                        <a:ext uri="{28A0092B-C50C-407E-A947-70E740481C1C}">
                          <a14:useLocalDpi xmlns:a14="http://schemas.microsoft.com/office/drawing/2010/main" val="0"/>
                        </a:ext>
                      </a:extLst>
                    </a:blip>
                    <a:stretch>
                      <a:fillRect/>
                    </a:stretch>
                  </pic:blipFill>
                  <pic:spPr>
                    <a:xfrm>
                      <a:off x="0" y="0"/>
                      <a:ext cx="5483860" cy="2072640"/>
                    </a:xfrm>
                    <a:prstGeom prst="rect">
                      <a:avLst/>
                    </a:prstGeom>
                  </pic:spPr>
                </pic:pic>
              </a:graphicData>
            </a:graphic>
          </wp:inline>
        </w:drawing>
      </w:r>
      <w:commentRangeEnd w:id="6"/>
      <w:r>
        <w:rPr>
          <w:rStyle w:val="CommentReference"/>
          <w:rFonts w:ascii="Times" w:hAnsi="Times"/>
        </w:rPr>
        <w:commentReference w:id="6"/>
      </w:r>
    </w:p>
    <w:p w14:paraId="23E1AA5E" w14:textId="77777777" w:rsidR="00EB11B2" w:rsidRDefault="00EB11B2" w:rsidP="00EB11B2">
      <w:r>
        <w:t xml:space="preserve">The next reference for the new node is set to be the node after the insertion point. </w:t>
      </w:r>
    </w:p>
    <w:p w14:paraId="74FC3D1B" w14:textId="77777777" w:rsidR="00EB11B2" w:rsidRDefault="00EB11B2" w:rsidP="00EB11B2">
      <w:pPr>
        <w:pStyle w:val="Code"/>
        <w:jc w:val="left"/>
      </w:pPr>
      <w:r>
        <w:t>newPosition: 2</w:t>
      </w:r>
    </w:p>
    <w:p w14:paraId="0BC1280D" w14:textId="4A2FCB8B" w:rsidR="00EB11B2" w:rsidRDefault="00CF1B47" w:rsidP="00EB11B2">
      <w:pPr>
        <w:pStyle w:val="Code"/>
        <w:jc w:val="left"/>
      </w:pPr>
      <w:r>
        <w:lastRenderedPageBreak/>
        <w:t>newEntry</w:t>
      </w:r>
      <w:r w:rsidR="00EB11B2">
        <w:t>: "x"</w:t>
      </w:r>
    </w:p>
    <w:p w14:paraId="4B5793E3" w14:textId="49F2F5B6" w:rsidR="00EB11B2" w:rsidRDefault="00EB11B2" w:rsidP="00CF1B47">
      <w:pPr>
        <w:pStyle w:val="Code"/>
        <w:jc w:val="left"/>
      </w:pPr>
      <w:r>
        <w:t>isSuccessful: true</w:t>
      </w:r>
    </w:p>
    <w:p w14:paraId="79D13D5C" w14:textId="21E99F95" w:rsidR="00EB11B2" w:rsidRDefault="000778E8" w:rsidP="000778E8">
      <w:pPr>
        <w:pStyle w:val="Code"/>
        <w:ind w:left="0"/>
        <w:jc w:val="left"/>
      </w:pPr>
      <w:commentRangeStart w:id="7"/>
      <w:r>
        <w:drawing>
          <wp:inline distT="0" distB="0" distL="0" distR="0" wp14:anchorId="67BD1B39" wp14:editId="5A07AFE4">
            <wp:extent cx="5715000" cy="21602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Fourth.pdf"/>
                    <pic:cNvPicPr/>
                  </pic:nvPicPr>
                  <pic:blipFill>
                    <a:blip r:embed="rId21">
                      <a:extLst>
                        <a:ext uri="{28A0092B-C50C-407E-A947-70E740481C1C}">
                          <a14:useLocalDpi xmlns:a14="http://schemas.microsoft.com/office/drawing/2010/main" val="0"/>
                        </a:ext>
                      </a:extLst>
                    </a:blip>
                    <a:stretch>
                      <a:fillRect/>
                    </a:stretch>
                  </pic:blipFill>
                  <pic:spPr>
                    <a:xfrm>
                      <a:off x="0" y="0"/>
                      <a:ext cx="5715000" cy="2160270"/>
                    </a:xfrm>
                    <a:prstGeom prst="rect">
                      <a:avLst/>
                    </a:prstGeom>
                  </pic:spPr>
                </pic:pic>
              </a:graphicData>
            </a:graphic>
          </wp:inline>
        </w:drawing>
      </w:r>
      <w:commentRangeEnd w:id="7"/>
      <w:r>
        <w:rPr>
          <w:rStyle w:val="CommentReference"/>
          <w:rFonts w:ascii="Times" w:hAnsi="Times"/>
        </w:rPr>
        <w:commentReference w:id="7"/>
      </w:r>
    </w:p>
    <w:p w14:paraId="68E37743" w14:textId="6F60EFFA" w:rsidR="00EB11B2" w:rsidRDefault="00EB11B2" w:rsidP="00EB11B2">
      <w:r>
        <w:t xml:space="preserve">Finally, the new node is linked into the list by setting the next reference of the node before and the </w:t>
      </w:r>
      <w:r w:rsidR="00CF1B47">
        <w:t>number of entries</w:t>
      </w:r>
      <w:r>
        <w:t xml:space="preserve"> is updated.</w:t>
      </w:r>
    </w:p>
    <w:p w14:paraId="2FF11C06" w14:textId="77777777" w:rsidR="00EB11B2" w:rsidRDefault="00EB11B2" w:rsidP="00EB11B2">
      <w:pPr>
        <w:pStyle w:val="Code"/>
        <w:jc w:val="left"/>
      </w:pPr>
      <w:r>
        <w:t>newPosition: 2</w:t>
      </w:r>
    </w:p>
    <w:p w14:paraId="4FCCECB1" w14:textId="7BF6CA7D" w:rsidR="00EB11B2" w:rsidRDefault="00CF1B47" w:rsidP="00EB11B2">
      <w:pPr>
        <w:pStyle w:val="Code"/>
        <w:jc w:val="left"/>
      </w:pPr>
      <w:r>
        <w:t>newEntry</w:t>
      </w:r>
      <w:r w:rsidR="00EB11B2">
        <w:t>: "x"</w:t>
      </w:r>
    </w:p>
    <w:p w14:paraId="03A12C54" w14:textId="77777777" w:rsidR="00EB11B2" w:rsidRDefault="00EB11B2" w:rsidP="00EB11B2">
      <w:pPr>
        <w:pStyle w:val="Code"/>
        <w:jc w:val="left"/>
      </w:pPr>
      <w:r>
        <w:t>isSuccessful: true</w:t>
      </w:r>
    </w:p>
    <w:p w14:paraId="592E46D0" w14:textId="77777777" w:rsidR="00EB11B2" w:rsidRDefault="00EB11B2" w:rsidP="00EB11B2">
      <w:pPr>
        <w:ind w:firstLine="720"/>
      </w:pPr>
    </w:p>
    <w:p w14:paraId="705E9419" w14:textId="687EC6DD" w:rsidR="00EB11B2" w:rsidRDefault="00040E1A" w:rsidP="00040E1A">
      <w:r>
        <w:drawing>
          <wp:inline distT="0" distB="0" distL="0" distR="0" wp14:anchorId="38169835" wp14:editId="7FA9B9B1">
            <wp:extent cx="5483860" cy="236410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AddFifth.pdf"/>
                    <pic:cNvPicPr/>
                  </pic:nvPicPr>
                  <pic:blipFill>
                    <a:blip r:embed="rId22">
                      <a:extLst>
                        <a:ext uri="{28A0092B-C50C-407E-A947-70E740481C1C}">
                          <a14:useLocalDpi xmlns:a14="http://schemas.microsoft.com/office/drawing/2010/main" val="0"/>
                        </a:ext>
                      </a:extLst>
                    </a:blip>
                    <a:stretch>
                      <a:fillRect/>
                    </a:stretch>
                  </pic:blipFill>
                  <pic:spPr>
                    <a:xfrm>
                      <a:off x="0" y="0"/>
                      <a:ext cx="5483860" cy="2364105"/>
                    </a:xfrm>
                    <a:prstGeom prst="rect">
                      <a:avLst/>
                    </a:prstGeom>
                  </pic:spPr>
                </pic:pic>
              </a:graphicData>
            </a:graphic>
          </wp:inline>
        </w:drawing>
      </w:r>
      <w:r w:rsidR="00EB11B2">
        <w:rPr>
          <w:rStyle w:val="CommentReference"/>
          <w:vanish/>
        </w:rPr>
        <w:commentReference w:id="8"/>
      </w:r>
    </w:p>
    <w:p w14:paraId="77647BCA" w14:textId="77777777" w:rsidR="00EB11B2" w:rsidRDefault="00EB11B2" w:rsidP="00EB11B2"/>
    <w:p w14:paraId="7098C696" w14:textId="02001FEF" w:rsidR="004E035C" w:rsidRPr="004E035C" w:rsidRDefault="002D15E8" w:rsidP="00EB11B2">
      <w:r w:rsidRPr="004E035C">
        <w:t>The reverse operation</w:t>
      </w:r>
      <w:r w:rsidR="004E035C" w:rsidRPr="004E035C">
        <w:t xml:space="preserve"> is often supplied as a basic operation of a list.  One example that we saw in the Advanced sorting lab was used to convert an array that was sorted from smallest to largest into an array that was sorted in the other direction.  The cycle operation is less common, but can be used in a number of different applications.  One example is a list of days in the week.  At the start of the week, the list is (Sunday, Monday, Tuesday, Wednesday, Thursday, Friday, Saturday).  As each day passes, the list will be cycled by moving the first item to the end of the list.  </w:t>
      </w:r>
      <w:r w:rsidR="00EF5B27">
        <w:t>At Sunday midnight</w:t>
      </w:r>
      <w:r w:rsidR="004E035C" w:rsidRPr="004E035C">
        <w:t>, for example, the list will be cycled to (Monday, Tuesday, Wednesday, Thursday, Friday, Saturday, Sunday).</w:t>
      </w:r>
    </w:p>
    <w:p w14:paraId="27ACE1F6" w14:textId="77777777" w:rsidR="004E035C" w:rsidRDefault="004E035C" w:rsidP="00EB11B2">
      <w:pPr>
        <w:rPr>
          <w:color w:val="FF0000"/>
        </w:rPr>
      </w:pPr>
    </w:p>
    <w:p w14:paraId="5855FE26" w14:textId="30076B51" w:rsidR="00EB11B2" w:rsidRDefault="00040E1A" w:rsidP="00EB11B2">
      <w:r>
        <w:t xml:space="preserve">To implement both the reverse and cycle methods, we will be using list surgery. As we saw with the linked representatin of the bag, the order that operations is done can be criticial.  If </w:t>
      </w:r>
      <w:r w:rsidR="00EB11B2">
        <w:t>you are not careful, the list will not survive the surgery. To avoid problems with surgery, it is always a good idea to trace carefully the intended operation of methods before implementing the code.</w:t>
      </w:r>
    </w:p>
    <w:p w14:paraId="2D3AC781" w14:textId="77777777" w:rsidR="00EB11B2" w:rsidRDefault="00EB11B2"/>
    <w:p w14:paraId="3416F479" w14:textId="01B7C1B7" w:rsidR="00B0051B" w:rsidRDefault="008555CF">
      <w:pPr>
        <w:pStyle w:val="Heading2"/>
      </w:pPr>
      <w:r>
        <w:lastRenderedPageBreak/>
        <w:t>Pre-Lab Visualization</w:t>
      </w:r>
    </w:p>
    <w:p w14:paraId="739C6B48" w14:textId="022C6390" w:rsidR="00B0051B" w:rsidRDefault="00EB11B2">
      <w:pPr>
        <w:pStyle w:val="Heading3"/>
      </w:pPr>
      <w:r>
        <w:t xml:space="preserve">Array </w:t>
      </w:r>
      <w:r w:rsidR="008555CF">
        <w:t>Reverse</w:t>
      </w:r>
    </w:p>
    <w:p w14:paraId="52CCA550" w14:textId="696505AC" w:rsidR="00B0051B" w:rsidRDefault="008555CF">
      <w:r>
        <w:t>Suppose there is a</w:t>
      </w:r>
      <w:r w:rsidR="000538DB">
        <w:t>n array based</w:t>
      </w:r>
      <w:r>
        <w:t xml:space="preserve"> list with the following state:</w:t>
      </w:r>
    </w:p>
    <w:p w14:paraId="77128040" w14:textId="613C28AC" w:rsidR="00EF5B27" w:rsidRDefault="00EF5B27">
      <w:r>
        <w:drawing>
          <wp:inline distT="0" distB="0" distL="0" distR="0" wp14:anchorId="5BF145FE" wp14:editId="125BA5AB">
            <wp:extent cx="4572000" cy="100787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List.pdf"/>
                    <pic:cNvPicPr/>
                  </pic:nvPicPr>
                  <pic:blipFill>
                    <a:blip r:embed="rId23">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FEEC728" w14:textId="59D5B877" w:rsidR="00B0051B" w:rsidRDefault="008555CF">
      <w:r>
        <w:rPr>
          <w:rStyle w:val="CommentReference"/>
          <w:vanish/>
        </w:rPr>
        <w:commentReference w:id="9"/>
      </w:r>
    </w:p>
    <w:p w14:paraId="565AFBE2" w14:textId="77777777" w:rsidR="00B0051B" w:rsidRDefault="008555CF">
      <w:r>
        <w:t xml:space="preserve">What will the final state be after </w:t>
      </w:r>
      <w:r>
        <w:rPr>
          <w:rFonts w:ascii="Courier" w:hAnsi="Courier"/>
          <w:sz w:val="18"/>
        </w:rPr>
        <w:t>reverse()</w:t>
      </w:r>
      <w:r>
        <w:t>?</w:t>
      </w:r>
    </w:p>
    <w:p w14:paraId="7B7DE956" w14:textId="77777777" w:rsidR="00B0051B" w:rsidRDefault="008555CF">
      <w:pPr>
        <w:ind w:firstLine="720"/>
      </w:pPr>
      <w:r>
        <w:drawing>
          <wp:inline distT="0" distB="0" distL="0" distR="0" wp14:anchorId="0C70F7C3" wp14:editId="64DDBCF8">
            <wp:extent cx="363855" cy="262255"/>
            <wp:effectExtent l="0" t="0" r="0" b="0"/>
            <wp:docPr id="28" name="Picture 2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r>
        <w:t xml:space="preserve">  </w:t>
      </w:r>
    </w:p>
    <w:p w14:paraId="73174654" w14:textId="78D69D30" w:rsidR="00EF5B27" w:rsidRDefault="00EF5B27">
      <w:r>
        <w:drawing>
          <wp:inline distT="0" distB="0" distL="0" distR="0" wp14:anchorId="5C592429" wp14:editId="51C16097">
            <wp:extent cx="4572000" cy="100787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5">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02789D87" w14:textId="77777777" w:rsidR="00EF5B27" w:rsidRDefault="00EF5B27"/>
    <w:p w14:paraId="0ACB09C0" w14:textId="3DD5AE42" w:rsidR="00B0051B" w:rsidRDefault="008555CF">
      <w:r>
        <w:t>To reach the final state, follow these steps.  Show the state of the list after each step.</w:t>
      </w:r>
    </w:p>
    <w:p w14:paraId="2A41CC8A" w14:textId="77777777" w:rsidR="00B0051B" w:rsidRDefault="00B0051B"/>
    <w:p w14:paraId="3950900B" w14:textId="77777777" w:rsidR="00B0051B" w:rsidRDefault="008555CF">
      <w:pPr>
        <w:numPr>
          <w:ilvl w:val="0"/>
          <w:numId w:val="14"/>
        </w:numPr>
      </w:pPr>
      <w:r>
        <w:t>Swap the items in the first and last positions.</w:t>
      </w:r>
    </w:p>
    <w:p w14:paraId="62B2BB87" w14:textId="77777777" w:rsidR="00B0051B" w:rsidRDefault="008555CF">
      <w:pPr>
        <w:ind w:left="360" w:firstLine="720"/>
      </w:pPr>
      <w:r>
        <w:drawing>
          <wp:inline distT="0" distB="0" distL="0" distR="0" wp14:anchorId="662252C8" wp14:editId="4DCEA077">
            <wp:extent cx="363855" cy="262255"/>
            <wp:effectExtent l="0" t="0" r="0" b="0"/>
            <wp:docPr id="30" name="Picture 3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7DD11975" w14:textId="138E99C8" w:rsidR="00B0051B" w:rsidRDefault="00EF5B27" w:rsidP="00EF5B27">
      <w:pPr>
        <w:ind w:firstLine="720"/>
      </w:pPr>
      <w:r>
        <w:drawing>
          <wp:inline distT="0" distB="0" distL="0" distR="0" wp14:anchorId="1F3C2C42" wp14:editId="627A940D">
            <wp:extent cx="4572000" cy="1007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6">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0"/>
      </w:r>
    </w:p>
    <w:p w14:paraId="59CAA187" w14:textId="6E3ACE6F" w:rsidR="00B0051B" w:rsidRDefault="008555CF">
      <w:pPr>
        <w:numPr>
          <w:ilvl w:val="0"/>
          <w:numId w:val="14"/>
        </w:numPr>
      </w:pPr>
      <w:r>
        <w:t>Swap the items in the second and second to last positions.</w:t>
      </w:r>
    </w:p>
    <w:p w14:paraId="6A08368F" w14:textId="77777777" w:rsidR="00EF5B27" w:rsidRDefault="00EF5B27" w:rsidP="00EF5B27">
      <w:pPr>
        <w:ind w:left="360" w:firstLine="720"/>
      </w:pPr>
      <w:r>
        <w:drawing>
          <wp:inline distT="0" distB="0" distL="0" distR="0" wp14:anchorId="29875064" wp14:editId="4723CC77">
            <wp:extent cx="363855" cy="262255"/>
            <wp:effectExtent l="0" t="0" r="0" b="0"/>
            <wp:docPr id="32" name="Picture 3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821F380" w14:textId="77777777" w:rsidR="00EF5B27" w:rsidRDefault="00EF5B27" w:rsidP="00EF5B27">
      <w:pPr>
        <w:ind w:firstLine="720"/>
      </w:pPr>
      <w:r>
        <w:drawing>
          <wp:inline distT="0" distB="0" distL="0" distR="0" wp14:anchorId="4367DDA7" wp14:editId="02AF2324">
            <wp:extent cx="4572000" cy="100787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7">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Pr>
          <w:rStyle w:val="CommentReference"/>
          <w:vanish/>
        </w:rPr>
        <w:commentReference w:id="11"/>
      </w:r>
    </w:p>
    <w:p w14:paraId="0310E4E8" w14:textId="77777777" w:rsidR="00EF5B27" w:rsidRDefault="00EF5B27" w:rsidP="00EF5B27">
      <w:pPr>
        <w:pStyle w:val="ListParagraph"/>
        <w:numPr>
          <w:ilvl w:val="0"/>
          <w:numId w:val="14"/>
        </w:numPr>
        <w:jc w:val="left"/>
      </w:pPr>
      <w:r>
        <w:t>Swap the items in the third and third to last positions.</w:t>
      </w:r>
    </w:p>
    <w:p w14:paraId="55F66AB1" w14:textId="77777777" w:rsidR="00B0051B" w:rsidRDefault="008555CF">
      <w:pPr>
        <w:ind w:left="360" w:firstLine="720"/>
      </w:pPr>
      <w:r>
        <w:drawing>
          <wp:inline distT="0" distB="0" distL="0" distR="0" wp14:anchorId="1EED01C0" wp14:editId="0568EB96">
            <wp:extent cx="363855" cy="262255"/>
            <wp:effectExtent l="0" t="0" r="0" b="0"/>
            <wp:docPr id="34" name="Picture 3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6967E489" w14:textId="67FC7961" w:rsidR="00B0051B" w:rsidRDefault="003B5A5A" w:rsidP="003B5A5A">
      <w:pPr>
        <w:ind w:left="360"/>
      </w:pPr>
      <w:r>
        <w:tab/>
      </w:r>
      <w:r w:rsidR="00EF5B27">
        <w:drawing>
          <wp:inline distT="0" distB="0" distL="0" distR="0" wp14:anchorId="5BC96EA1" wp14:editId="59A60202">
            <wp:extent cx="4572000" cy="10078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ReverseFillin.pdf"/>
                    <pic:cNvPicPr/>
                  </pic:nvPicPr>
                  <pic:blipFill>
                    <a:blip r:embed="rId28">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2"/>
      </w:r>
    </w:p>
    <w:p w14:paraId="51B74C9C" w14:textId="77777777" w:rsidR="00B0051B" w:rsidRDefault="008555CF">
      <w:r>
        <w:t>To be general, a loop will be needed.</w:t>
      </w:r>
    </w:p>
    <w:p w14:paraId="0002EBA5" w14:textId="77777777" w:rsidR="00B0051B" w:rsidRDefault="00B0051B"/>
    <w:p w14:paraId="0B16CCCC" w14:textId="77777777" w:rsidR="00B0051B" w:rsidRDefault="008555CF">
      <w:r>
        <w:lastRenderedPageBreak/>
        <w:t xml:space="preserve">If there are </w:t>
      </w:r>
      <w:r>
        <w:rPr>
          <w:i/>
        </w:rPr>
        <w:t>n</w:t>
      </w:r>
      <w:r>
        <w:t xml:space="preserve"> items in the list, what will be the indices of the first items in the swaps?</w:t>
      </w:r>
    </w:p>
    <w:p w14:paraId="04BB55E7" w14:textId="77777777" w:rsidR="00B0051B" w:rsidRDefault="00B0051B"/>
    <w:p w14:paraId="21DB2B2D" w14:textId="77777777" w:rsidR="00B0051B" w:rsidRDefault="008555CF">
      <w:r>
        <w:drawing>
          <wp:inline distT="0" distB="0" distL="0" distR="0" wp14:anchorId="4E5A0485" wp14:editId="6E6C4E36">
            <wp:extent cx="550545" cy="389255"/>
            <wp:effectExtent l="0" t="0" r="8255" b="0"/>
            <wp:docPr id="36" name="Picture 3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701416D3" w14:textId="77777777" w:rsidR="00B0051B" w:rsidRDefault="00B0051B"/>
    <w:p w14:paraId="4DBC91F4" w14:textId="77777777" w:rsidR="00B0051B" w:rsidRDefault="008555CF">
      <w:r>
        <w:t>What will be the indices of the second items in the swaps?</w:t>
      </w:r>
    </w:p>
    <w:p w14:paraId="56381215" w14:textId="77777777" w:rsidR="00B0051B" w:rsidRDefault="00B0051B"/>
    <w:p w14:paraId="401AA4AB" w14:textId="77777777" w:rsidR="00B0051B" w:rsidRDefault="008555CF">
      <w:r>
        <w:drawing>
          <wp:inline distT="0" distB="0" distL="0" distR="0" wp14:anchorId="4C015D09" wp14:editId="6B5B0001">
            <wp:extent cx="550545" cy="389255"/>
            <wp:effectExtent l="0" t="0" r="8255" b="0"/>
            <wp:docPr id="37" name="Picture 37"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592C0352" w14:textId="77777777" w:rsidR="00B0051B" w:rsidRDefault="00B0051B"/>
    <w:p w14:paraId="08883A68" w14:textId="77777777" w:rsidR="00B0051B" w:rsidRDefault="008555CF">
      <w:r>
        <w:t xml:space="preserve">Write an algorithm to implement </w:t>
      </w:r>
      <w:r>
        <w:rPr>
          <w:rFonts w:ascii="Courier" w:hAnsi="Courier"/>
          <w:sz w:val="18"/>
        </w:rPr>
        <w:t>reverse</w:t>
      </w:r>
      <w:r>
        <w:t>.</w:t>
      </w:r>
    </w:p>
    <w:p w14:paraId="6D35648C" w14:textId="77777777" w:rsidR="00B0051B" w:rsidRDefault="00B0051B"/>
    <w:p w14:paraId="345F349D" w14:textId="77777777" w:rsidR="00B0051B" w:rsidRDefault="008555CF">
      <w:r>
        <w:drawing>
          <wp:inline distT="0" distB="0" distL="0" distR="0" wp14:anchorId="1D1C091F" wp14:editId="5796AD52">
            <wp:extent cx="550545" cy="389255"/>
            <wp:effectExtent l="0" t="0" r="8255" b="0"/>
            <wp:docPr id="38" name="Picture 3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43723849" w14:textId="77777777" w:rsidR="00B0051B" w:rsidRDefault="00B0051B"/>
    <w:p w14:paraId="0FE62CC7" w14:textId="77777777" w:rsidR="00B0051B" w:rsidRDefault="00B0051B"/>
    <w:p w14:paraId="0C50831F" w14:textId="77777777" w:rsidR="00B0051B" w:rsidRDefault="00B0051B"/>
    <w:p w14:paraId="07C2F1EA" w14:textId="77777777" w:rsidR="00B0051B" w:rsidRDefault="00B0051B"/>
    <w:p w14:paraId="5CC75395" w14:textId="7BF4496D" w:rsidR="00B0051B" w:rsidRDefault="008555CF">
      <w:pPr>
        <w:pStyle w:val="Heading3"/>
      </w:pPr>
      <w:r>
        <w:br w:type="column"/>
      </w:r>
      <w:r w:rsidR="00EB11B2">
        <w:lastRenderedPageBreak/>
        <w:t xml:space="preserve">Array </w:t>
      </w:r>
      <w:r>
        <w:t>Cycle</w:t>
      </w:r>
    </w:p>
    <w:p w14:paraId="65DE5018" w14:textId="77777777" w:rsidR="00B0051B" w:rsidRDefault="008555CF">
      <w:r>
        <w:t>Suppose there is a list with the following state:</w:t>
      </w:r>
    </w:p>
    <w:p w14:paraId="1CB3A82D" w14:textId="7FD4F6EE" w:rsidR="00B0051B" w:rsidRDefault="00EF5B27">
      <w:r>
        <w:drawing>
          <wp:inline distT="0" distB="0" distL="0" distR="0" wp14:anchorId="2811F8C8" wp14:editId="5481CEEC">
            <wp:extent cx="4572000" cy="10078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AddInitial.pdf"/>
                    <pic:cNvPicPr/>
                  </pic:nvPicPr>
                  <pic:blipFill>
                    <a:blip r:embed="rId29">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3"/>
      </w:r>
    </w:p>
    <w:p w14:paraId="334778B3" w14:textId="77777777" w:rsidR="00B0051B" w:rsidRDefault="008555CF">
      <w:r>
        <w:t xml:space="preserve">What will the final state be after </w:t>
      </w:r>
      <w:r>
        <w:rPr>
          <w:rFonts w:ascii="Courier" w:hAnsi="Courier"/>
          <w:sz w:val="18"/>
        </w:rPr>
        <w:t>cycle()</w:t>
      </w:r>
      <w:r>
        <w:t xml:space="preserve">?  </w:t>
      </w:r>
    </w:p>
    <w:p w14:paraId="57EE4743" w14:textId="77777777" w:rsidR="00B0051B" w:rsidRDefault="008555CF">
      <w:pPr>
        <w:ind w:firstLine="720"/>
      </w:pPr>
      <w:r>
        <w:drawing>
          <wp:inline distT="0" distB="0" distL="0" distR="0" wp14:anchorId="44222278" wp14:editId="6C911DBF">
            <wp:extent cx="363855" cy="262255"/>
            <wp:effectExtent l="0" t="0" r="0" b="0"/>
            <wp:docPr id="40" name="Picture 4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r>
        <w:t xml:space="preserve">  </w:t>
      </w:r>
    </w:p>
    <w:p w14:paraId="53E84197" w14:textId="1533C5AE" w:rsidR="00EF5B27" w:rsidRDefault="00EF5B27" w:rsidP="00EF5B27">
      <w:pPr>
        <w:ind w:firstLine="720"/>
      </w:pPr>
      <w:r>
        <w:drawing>
          <wp:inline distT="0" distB="0" distL="0" distR="0" wp14:anchorId="7E337102" wp14:editId="05EB4CA5">
            <wp:extent cx="4572000" cy="100787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0">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6B30C62E" w14:textId="047E35D4" w:rsidR="00B0051B" w:rsidRDefault="008555CF">
      <w:r>
        <w:rPr>
          <w:rStyle w:val="CommentReference"/>
          <w:vanish/>
        </w:rPr>
        <w:commentReference w:id="14"/>
      </w:r>
    </w:p>
    <w:p w14:paraId="48260A80" w14:textId="77777777" w:rsidR="00B0051B" w:rsidRDefault="008555CF">
      <w:r>
        <w:t>To reach the final state, follow these steps.  Show the state of the list after each step.</w:t>
      </w:r>
    </w:p>
    <w:p w14:paraId="766DA59E" w14:textId="77777777" w:rsidR="00B0051B" w:rsidRDefault="00B0051B"/>
    <w:p w14:paraId="6777856C" w14:textId="77777777" w:rsidR="00B0051B" w:rsidRDefault="008555CF">
      <w:pPr>
        <w:numPr>
          <w:ilvl w:val="0"/>
          <w:numId w:val="15"/>
        </w:numPr>
      </w:pPr>
      <w:r>
        <w:t>Remember the first item.</w:t>
      </w:r>
    </w:p>
    <w:p w14:paraId="6F467725" w14:textId="77777777" w:rsidR="00B0051B" w:rsidRDefault="008555CF">
      <w:pPr>
        <w:ind w:left="360" w:firstLine="720"/>
      </w:pPr>
      <w:r>
        <w:drawing>
          <wp:inline distT="0" distB="0" distL="0" distR="0" wp14:anchorId="243AB0A9" wp14:editId="7A97FA04">
            <wp:extent cx="363855" cy="262255"/>
            <wp:effectExtent l="0" t="0" r="0" b="0"/>
            <wp:docPr id="42" name="Picture 4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7D55AA64" w14:textId="2651CDA9" w:rsidR="00B0051B" w:rsidRDefault="00EF5B27" w:rsidP="00EF5B27">
      <w:pPr>
        <w:ind w:left="360" w:firstLine="720"/>
      </w:pPr>
      <w:r>
        <w:drawing>
          <wp:inline distT="0" distB="0" distL="0" distR="0" wp14:anchorId="0BD76D07" wp14:editId="627E6767">
            <wp:extent cx="4572000" cy="100787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1">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5"/>
      </w:r>
    </w:p>
    <w:p w14:paraId="5A76CA85" w14:textId="77777777" w:rsidR="00B0051B" w:rsidRDefault="00B0051B">
      <w:pPr>
        <w:ind w:left="720"/>
      </w:pPr>
    </w:p>
    <w:p w14:paraId="1A442477" w14:textId="77777777" w:rsidR="00B0051B" w:rsidRDefault="008555CF">
      <w:pPr>
        <w:numPr>
          <w:ilvl w:val="0"/>
          <w:numId w:val="15"/>
        </w:numPr>
      </w:pPr>
      <w:r>
        <w:t>Copy each item down one position.</w:t>
      </w:r>
    </w:p>
    <w:p w14:paraId="43379C08" w14:textId="77777777" w:rsidR="00B0051B" w:rsidRDefault="008555CF">
      <w:pPr>
        <w:ind w:left="360" w:firstLine="720"/>
      </w:pPr>
      <w:r>
        <w:drawing>
          <wp:inline distT="0" distB="0" distL="0" distR="0" wp14:anchorId="6C556E78" wp14:editId="247BE968">
            <wp:extent cx="363855" cy="262255"/>
            <wp:effectExtent l="0" t="0" r="0" b="0"/>
            <wp:docPr id="44" name="Picture 4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B87B05C" w14:textId="77777777" w:rsidR="00EF5B27" w:rsidRDefault="00EF5B27" w:rsidP="00EF5B27">
      <w:pPr>
        <w:ind w:left="360" w:firstLine="720"/>
      </w:pPr>
      <w:r>
        <w:drawing>
          <wp:inline distT="0" distB="0" distL="0" distR="0" wp14:anchorId="730D85A0" wp14:editId="68CC38AB">
            <wp:extent cx="4572000" cy="100787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2">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p>
    <w:p w14:paraId="4769BE97" w14:textId="3F858300" w:rsidR="00B0051B" w:rsidRDefault="008555CF" w:rsidP="00091EDC">
      <w:pPr>
        <w:ind w:firstLine="720"/>
      </w:pPr>
      <w:r>
        <w:rPr>
          <w:rStyle w:val="CommentReference"/>
          <w:vanish/>
        </w:rPr>
        <w:commentReference w:id="16"/>
      </w:r>
    </w:p>
    <w:p w14:paraId="3EC17EF9" w14:textId="1874520E" w:rsidR="00B0051B" w:rsidRDefault="008555CF">
      <w:pPr>
        <w:numPr>
          <w:ilvl w:val="0"/>
          <w:numId w:val="15"/>
        </w:numPr>
      </w:pPr>
      <w:r>
        <w:t>Copy the remembered item to the last position.</w:t>
      </w:r>
    </w:p>
    <w:p w14:paraId="2030E150" w14:textId="77777777" w:rsidR="00B0051B" w:rsidRDefault="008555CF">
      <w:pPr>
        <w:ind w:left="360" w:firstLine="720"/>
      </w:pPr>
      <w:r>
        <w:drawing>
          <wp:inline distT="0" distB="0" distL="0" distR="0" wp14:anchorId="3987A7C4" wp14:editId="243BE11F">
            <wp:extent cx="363855" cy="262255"/>
            <wp:effectExtent l="0" t="0" r="0" b="0"/>
            <wp:docPr id="46" name="Picture 4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0E407F26" w14:textId="070D76CC" w:rsidR="00B0051B" w:rsidRDefault="00EF5B27" w:rsidP="00EF5B27">
      <w:pPr>
        <w:ind w:left="360" w:firstLine="720"/>
      </w:pPr>
      <w:r>
        <w:drawing>
          <wp:inline distT="0" distB="0" distL="0" distR="0" wp14:anchorId="2A9325AF" wp14:editId="6A197F8A">
            <wp:extent cx="4572000" cy="100787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ArrayCycleFillin.pdf"/>
                    <pic:cNvPicPr/>
                  </pic:nvPicPr>
                  <pic:blipFill>
                    <a:blip r:embed="rId33">
                      <a:extLst>
                        <a:ext uri="{28A0092B-C50C-407E-A947-70E740481C1C}">
                          <a14:useLocalDpi xmlns:a14="http://schemas.microsoft.com/office/drawing/2010/main" val="0"/>
                        </a:ext>
                      </a:extLst>
                    </a:blip>
                    <a:stretch>
                      <a:fillRect/>
                    </a:stretch>
                  </pic:blipFill>
                  <pic:spPr>
                    <a:xfrm>
                      <a:off x="0" y="0"/>
                      <a:ext cx="4572000" cy="1007872"/>
                    </a:xfrm>
                    <a:prstGeom prst="rect">
                      <a:avLst/>
                    </a:prstGeom>
                  </pic:spPr>
                </pic:pic>
              </a:graphicData>
            </a:graphic>
          </wp:inline>
        </w:drawing>
      </w:r>
      <w:r w:rsidR="008555CF">
        <w:rPr>
          <w:rStyle w:val="CommentReference"/>
          <w:vanish/>
        </w:rPr>
        <w:commentReference w:id="17"/>
      </w:r>
    </w:p>
    <w:p w14:paraId="5B5A9A69" w14:textId="77777777" w:rsidR="00B0051B" w:rsidRDefault="008555CF">
      <w:r>
        <w:t>Again, a loop will be needed.</w:t>
      </w:r>
    </w:p>
    <w:p w14:paraId="3DE2A488" w14:textId="77777777" w:rsidR="00B0051B" w:rsidRDefault="00B0051B"/>
    <w:p w14:paraId="07BAE136" w14:textId="77777777" w:rsidR="00EF5B27" w:rsidRDefault="00EF5B27">
      <w:pPr>
        <w:jc w:val="left"/>
      </w:pPr>
      <w:r>
        <w:br w:type="page"/>
      </w:r>
    </w:p>
    <w:p w14:paraId="3ACECEF2" w14:textId="6E2AEE53" w:rsidR="00B0051B" w:rsidRDefault="008555CF">
      <w:r>
        <w:lastRenderedPageBreak/>
        <w:t xml:space="preserve">If there are </w:t>
      </w:r>
      <w:r>
        <w:rPr>
          <w:i/>
        </w:rPr>
        <w:t>n</w:t>
      </w:r>
      <w:r>
        <w:t xml:space="preserve"> items in the list, what are the indices of the items that are </w:t>
      </w:r>
      <w:r w:rsidR="00EF5B27">
        <w:t>moved</w:t>
      </w:r>
      <w:r>
        <w:t>?</w:t>
      </w:r>
    </w:p>
    <w:p w14:paraId="2AE5F614" w14:textId="77777777" w:rsidR="00B0051B" w:rsidRDefault="00B0051B"/>
    <w:p w14:paraId="531E20C6" w14:textId="77777777" w:rsidR="00B0051B" w:rsidRDefault="008555CF">
      <w:r>
        <w:drawing>
          <wp:inline distT="0" distB="0" distL="0" distR="0" wp14:anchorId="4DF20FE8" wp14:editId="5A591949">
            <wp:extent cx="550545" cy="389255"/>
            <wp:effectExtent l="0" t="0" r="8255" b="0"/>
            <wp:docPr id="48" name="Picture 4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45DC3F05" w14:textId="77777777" w:rsidR="00B0051B" w:rsidRDefault="00B0051B"/>
    <w:p w14:paraId="2D6A7CA8" w14:textId="78BCF858" w:rsidR="00B0051B" w:rsidRDefault="008555CF">
      <w:r>
        <w:t xml:space="preserve">What are the indices of the locations that the items are </w:t>
      </w:r>
      <w:r w:rsidR="00EF5B27">
        <w:t>moved</w:t>
      </w:r>
      <w:r>
        <w:t xml:space="preserve"> into?</w:t>
      </w:r>
    </w:p>
    <w:p w14:paraId="693D0AB3" w14:textId="77777777" w:rsidR="00B0051B" w:rsidRDefault="00B0051B"/>
    <w:p w14:paraId="65D074C7" w14:textId="77777777" w:rsidR="00B0051B" w:rsidRDefault="008555CF">
      <w:r>
        <w:drawing>
          <wp:inline distT="0" distB="0" distL="0" distR="0" wp14:anchorId="272BF5D7" wp14:editId="5C82F74B">
            <wp:extent cx="550545" cy="389255"/>
            <wp:effectExtent l="0" t="0" r="8255" b="0"/>
            <wp:docPr id="49" name="Picture 49"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091CEAE3" w14:textId="77777777" w:rsidR="00B0051B" w:rsidRDefault="00B0051B"/>
    <w:p w14:paraId="356BABDB" w14:textId="77777777" w:rsidR="00B0051B" w:rsidRDefault="008555CF">
      <w:r>
        <w:t xml:space="preserve">Write an algorithm to implement </w:t>
      </w:r>
      <w:r>
        <w:rPr>
          <w:rFonts w:ascii="Courier" w:hAnsi="Courier"/>
          <w:sz w:val="18"/>
        </w:rPr>
        <w:t>cycle</w:t>
      </w:r>
      <w:r>
        <w:t>.</w:t>
      </w:r>
    </w:p>
    <w:p w14:paraId="7EACBC88" w14:textId="77777777" w:rsidR="00B0051B" w:rsidRDefault="00B0051B"/>
    <w:p w14:paraId="43C9B4A7" w14:textId="77777777" w:rsidR="00B0051B" w:rsidRDefault="008555CF">
      <w:r>
        <w:drawing>
          <wp:inline distT="0" distB="0" distL="0" distR="0" wp14:anchorId="2755EF4F" wp14:editId="26CA753B">
            <wp:extent cx="550545" cy="389255"/>
            <wp:effectExtent l="0" t="0" r="8255" b="0"/>
            <wp:docPr id="50" name="Picture 5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2C243F43" w14:textId="77777777" w:rsidR="00B0051B" w:rsidRDefault="00B0051B"/>
    <w:p w14:paraId="059BC9F5" w14:textId="77777777" w:rsidR="00B0051B" w:rsidRDefault="00B0051B"/>
    <w:p w14:paraId="449F5C99" w14:textId="77777777" w:rsidR="00B0051B" w:rsidRDefault="00B0051B"/>
    <w:p w14:paraId="30B033F2" w14:textId="77777777" w:rsidR="00B0051B" w:rsidRDefault="00B0051B"/>
    <w:p w14:paraId="1E9679FB" w14:textId="47A2EEFE" w:rsidR="007B5EBD" w:rsidRDefault="007B5EBD" w:rsidP="007B5EBD">
      <w:pPr>
        <w:pStyle w:val="Heading3"/>
      </w:pPr>
      <w:r>
        <w:t>Linked Reverse</w:t>
      </w:r>
    </w:p>
    <w:p w14:paraId="0DD263DC" w14:textId="22C6F222" w:rsidR="007B5EBD" w:rsidRDefault="007B5EBD" w:rsidP="007B5EBD">
      <w:r>
        <w:t xml:space="preserve">The algorithm that will be used to reverse the linked chain is very different from </w:t>
      </w:r>
      <w:r w:rsidR="00520937">
        <w:t>the algorithm</w:t>
      </w:r>
      <w:r>
        <w:t xml:space="preserve"> used with the array implementation.  No swaps will be done, but instead the links will be altered in a single pass over the list.</w:t>
      </w:r>
    </w:p>
    <w:p w14:paraId="5B4DA1F2" w14:textId="77777777" w:rsidR="007B5EBD" w:rsidRDefault="007B5EBD" w:rsidP="007B5EBD"/>
    <w:p w14:paraId="4C4AB581" w14:textId="77777777" w:rsidR="007B5EBD" w:rsidRDefault="007B5EBD" w:rsidP="007B5EBD">
      <w:r>
        <w:t>Suppose there is a list with the following state:</w:t>
      </w:r>
    </w:p>
    <w:p w14:paraId="287CC030" w14:textId="77777777" w:rsidR="00520937" w:rsidRDefault="00520937" w:rsidP="007B5EBD"/>
    <w:p w14:paraId="53D93660" w14:textId="1119DE95" w:rsidR="007B5EBD" w:rsidRDefault="00520937" w:rsidP="007B5EBD">
      <w:r>
        <w:drawing>
          <wp:inline distT="0" distB="0" distL="0" distR="0" wp14:anchorId="3411239E" wp14:editId="0377809A">
            <wp:extent cx="4572000" cy="1008000"/>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Initial.pdf"/>
                    <pic:cNvPicPr/>
                  </pic:nvPicPr>
                  <pic:blipFill>
                    <a:blip r:embed="rId34">
                      <a:extLst>
                        <a:ext uri="{28A0092B-C50C-407E-A947-70E740481C1C}">
                          <a14:useLocalDpi xmlns:a14="http://schemas.microsoft.com/office/drawing/2010/main" val="0"/>
                        </a:ext>
                      </a:extLst>
                    </a:blip>
                    <a:stretch>
                      <a:fillRect/>
                    </a:stretch>
                  </pic:blipFill>
                  <pic:spPr>
                    <a:xfrm>
                      <a:off x="0" y="0"/>
                      <a:ext cx="4572000" cy="1008000"/>
                    </a:xfrm>
                    <a:prstGeom prst="rect">
                      <a:avLst/>
                    </a:prstGeom>
                  </pic:spPr>
                </pic:pic>
              </a:graphicData>
            </a:graphic>
          </wp:inline>
        </w:drawing>
      </w:r>
      <w:r w:rsidR="007B5EBD">
        <w:rPr>
          <w:rStyle w:val="CommentReference"/>
          <w:vanish/>
        </w:rPr>
        <w:commentReference w:id="18"/>
      </w:r>
    </w:p>
    <w:p w14:paraId="52FAA960" w14:textId="77777777" w:rsidR="00EF5B27" w:rsidRDefault="00EF5B27" w:rsidP="00EF5B27">
      <w:pPr>
        <w:jc w:val="left"/>
      </w:pPr>
    </w:p>
    <w:p w14:paraId="7C6CA3FE" w14:textId="2C1F9743" w:rsidR="007B5EBD" w:rsidRDefault="007B5EBD" w:rsidP="00EF5B27">
      <w:pPr>
        <w:jc w:val="left"/>
      </w:pPr>
      <w:r>
        <w:t xml:space="preserve">What will the final state be after </w:t>
      </w:r>
      <w:r>
        <w:rPr>
          <w:rFonts w:ascii="Courier" w:hAnsi="Courier"/>
          <w:sz w:val="18"/>
        </w:rPr>
        <w:t>reverse()</w:t>
      </w:r>
      <w:r>
        <w:t>?</w:t>
      </w:r>
      <w:r w:rsidR="00520937">
        <w:t xml:space="preserve"> </w:t>
      </w:r>
      <w:r>
        <w:t xml:space="preserve">  </w:t>
      </w:r>
    </w:p>
    <w:p w14:paraId="6EDC4347" w14:textId="77777777" w:rsidR="007B5EBD" w:rsidRDefault="007B5EBD" w:rsidP="007B5EBD">
      <w:pPr>
        <w:ind w:firstLine="720"/>
      </w:pPr>
      <w:r>
        <w:drawing>
          <wp:inline distT="0" distB="0" distL="0" distR="0" wp14:anchorId="27E9D45C" wp14:editId="50849773">
            <wp:extent cx="363855" cy="262255"/>
            <wp:effectExtent l="0" t="0" r="0" b="0"/>
            <wp:docPr id="24" name="Picture 2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30DEC50" w14:textId="09263125" w:rsidR="007B5EBD" w:rsidRDefault="00520937" w:rsidP="00520937">
      <w:pPr>
        <w:ind w:firstLine="720"/>
      </w:pPr>
      <w:r>
        <w:drawing>
          <wp:inline distT="0" distB="0" distL="0" distR="0" wp14:anchorId="3E034B5C" wp14:editId="173D1F00">
            <wp:extent cx="4572000" cy="108900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19"/>
      </w:r>
    </w:p>
    <w:p w14:paraId="182F73BC" w14:textId="77777777" w:rsidR="007B5EBD" w:rsidRDefault="007B5EBD" w:rsidP="007B5EBD">
      <w:pPr>
        <w:ind w:firstLine="720"/>
      </w:pPr>
    </w:p>
    <w:p w14:paraId="4B213FCF" w14:textId="77777777" w:rsidR="00EF5B27" w:rsidRDefault="00EF5B27">
      <w:pPr>
        <w:jc w:val="left"/>
      </w:pPr>
      <w:r>
        <w:br w:type="page"/>
      </w:r>
    </w:p>
    <w:p w14:paraId="6F77AF63" w14:textId="75409F04" w:rsidR="007B5EBD" w:rsidRDefault="007B5EBD" w:rsidP="007B5EBD">
      <w:r>
        <w:lastRenderedPageBreak/>
        <w:t>To reach the final state, follow these steps.  Show the state of the list after each step.</w:t>
      </w:r>
    </w:p>
    <w:p w14:paraId="5D905CBA" w14:textId="77777777" w:rsidR="007B5EBD" w:rsidRDefault="007B5EBD" w:rsidP="007B5EBD"/>
    <w:p w14:paraId="06423DD7" w14:textId="6B09B89B" w:rsidR="007B5EBD" w:rsidRDefault="00BC3D6E" w:rsidP="00EF5B27">
      <w:pPr>
        <w:numPr>
          <w:ilvl w:val="0"/>
          <w:numId w:val="33"/>
        </w:numPr>
      </w:pPr>
      <w:r>
        <w:t xml:space="preserve">Start in the initial state. </w:t>
      </w:r>
      <w:r w:rsidR="007B5EBD">
        <w:t>Use three variables to reference the first three nodes</w:t>
      </w:r>
      <w:r>
        <w:t>. (From now on, when refering to a position, it will be with respect to the order in the diagram)</w:t>
      </w:r>
      <w:r w:rsidR="007B5EBD">
        <w:t>.</w:t>
      </w:r>
      <w:r>
        <w:t xml:space="preserve"> </w:t>
      </w:r>
    </w:p>
    <w:p w14:paraId="364B14A8" w14:textId="77777777" w:rsidR="007B5EBD" w:rsidRDefault="007B5EBD" w:rsidP="007B5EBD">
      <w:pPr>
        <w:ind w:left="360" w:firstLine="720"/>
      </w:pPr>
      <w:r>
        <w:drawing>
          <wp:inline distT="0" distB="0" distL="0" distR="0" wp14:anchorId="53C3BD20" wp14:editId="173B4E8B">
            <wp:extent cx="363855" cy="262255"/>
            <wp:effectExtent l="0" t="0" r="0" b="0"/>
            <wp:docPr id="26" name="Picture 2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76B20C1" w14:textId="4361D901" w:rsidR="007B5EBD" w:rsidRDefault="00520937" w:rsidP="00EF5B27">
      <w:pPr>
        <w:ind w:left="360" w:firstLine="720"/>
      </w:pPr>
      <w:commentRangeStart w:id="20"/>
      <w:r>
        <w:drawing>
          <wp:inline distT="0" distB="0" distL="0" distR="0" wp14:anchorId="24A668B2" wp14:editId="50CF9B45">
            <wp:extent cx="4572000" cy="1089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commentRangeEnd w:id="20"/>
      <w:r w:rsidR="005977FD">
        <w:rPr>
          <w:rStyle w:val="CommentReference"/>
        </w:rPr>
        <w:commentReference w:id="20"/>
      </w:r>
    </w:p>
    <w:p w14:paraId="04AEA675" w14:textId="4DA842D6" w:rsidR="007B5EBD" w:rsidRDefault="00BC3D6E" w:rsidP="00EF5B27">
      <w:pPr>
        <w:numPr>
          <w:ilvl w:val="0"/>
          <w:numId w:val="33"/>
        </w:numPr>
      </w:pPr>
      <w:r>
        <w:t xml:space="preserve">Make the first </w:t>
      </w:r>
      <w:r w:rsidR="007B5EBD">
        <w:t>node’s next reference be null.</w:t>
      </w:r>
    </w:p>
    <w:p w14:paraId="3B3485A2" w14:textId="77777777" w:rsidR="007B5EBD" w:rsidRDefault="007B5EBD" w:rsidP="007B5EBD">
      <w:pPr>
        <w:ind w:left="360" w:firstLine="720"/>
      </w:pPr>
      <w:r>
        <w:drawing>
          <wp:inline distT="0" distB="0" distL="0" distR="0" wp14:anchorId="63040C20" wp14:editId="2D521638">
            <wp:extent cx="363855" cy="262255"/>
            <wp:effectExtent l="0" t="0" r="0" b="0"/>
            <wp:docPr id="62" name="Picture 6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68F77B5B" w14:textId="46F8E193" w:rsidR="007B5EBD" w:rsidRDefault="005977FD" w:rsidP="00EF5B27">
      <w:pPr>
        <w:ind w:left="360" w:firstLine="720"/>
      </w:pPr>
      <w:r>
        <w:drawing>
          <wp:inline distT="0" distB="0" distL="0" distR="0" wp14:anchorId="31441120" wp14:editId="749D1DF3">
            <wp:extent cx="4572000" cy="108900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6">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1"/>
      </w:r>
    </w:p>
    <w:p w14:paraId="79443449" w14:textId="56E362D2" w:rsidR="007B5EBD" w:rsidRDefault="007B5EBD" w:rsidP="00EF5B27">
      <w:pPr>
        <w:numPr>
          <w:ilvl w:val="0"/>
          <w:numId w:val="33"/>
        </w:numPr>
      </w:pPr>
      <w:r>
        <w:t xml:space="preserve">Make the second node’s next reference be the first node.  Change all three reference variables so that they move forward by one </w:t>
      </w:r>
      <w:r w:rsidR="00BC3D6E">
        <w:t>in the picture</w:t>
      </w:r>
      <w:r>
        <w:t>.</w:t>
      </w:r>
    </w:p>
    <w:p w14:paraId="627388EC" w14:textId="77777777" w:rsidR="00EF5B27" w:rsidRDefault="00EF5B27" w:rsidP="00EF5B27">
      <w:pPr>
        <w:pStyle w:val="ListParagraph"/>
        <w:ind w:left="1080"/>
      </w:pPr>
      <w:r>
        <w:drawing>
          <wp:inline distT="0" distB="0" distL="0" distR="0" wp14:anchorId="3589A995" wp14:editId="7D3B84A7">
            <wp:extent cx="363855" cy="262255"/>
            <wp:effectExtent l="0" t="0" r="0" b="0"/>
            <wp:docPr id="64" name="Picture 64"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0558AA4B" w14:textId="77777777" w:rsidR="00EF5B27" w:rsidRDefault="00EF5B27" w:rsidP="00EF5B27">
      <w:pPr>
        <w:pStyle w:val="ListParagraph"/>
        <w:ind w:left="1080"/>
      </w:pPr>
      <w:r>
        <w:drawing>
          <wp:inline distT="0" distB="0" distL="0" distR="0" wp14:anchorId="6F5CFE77" wp14:editId="5D9B088D">
            <wp:extent cx="4572000" cy="108900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Pr>
          <w:rStyle w:val="CommentReference"/>
          <w:vanish/>
        </w:rPr>
        <w:commentReference w:id="22"/>
      </w:r>
    </w:p>
    <w:p w14:paraId="4828DB58" w14:textId="77777777" w:rsidR="00EF5B27" w:rsidRDefault="00EF5B27" w:rsidP="00EF5B27">
      <w:pPr>
        <w:ind w:left="1080"/>
      </w:pPr>
    </w:p>
    <w:p w14:paraId="56972F4F" w14:textId="77777777" w:rsidR="00EF5B27" w:rsidRDefault="00EF5B27" w:rsidP="00EF5B27">
      <w:pPr>
        <w:pStyle w:val="ListParagraph"/>
        <w:numPr>
          <w:ilvl w:val="0"/>
          <w:numId w:val="33"/>
        </w:numPr>
        <w:jc w:val="left"/>
      </w:pPr>
      <w:r>
        <w:t>Make the third node’s next reference be the second node.  Change all three reference variables so that they move forward by one in the picture.</w:t>
      </w:r>
    </w:p>
    <w:p w14:paraId="215F66DD" w14:textId="77777777" w:rsidR="007B5EBD" w:rsidRDefault="007B5EBD" w:rsidP="007B5EBD">
      <w:pPr>
        <w:ind w:left="360" w:firstLine="720"/>
      </w:pPr>
      <w:r>
        <w:drawing>
          <wp:inline distT="0" distB="0" distL="0" distR="0" wp14:anchorId="629420DE" wp14:editId="67BDBE56">
            <wp:extent cx="363855" cy="262255"/>
            <wp:effectExtent l="0" t="0" r="0" b="0"/>
            <wp:docPr id="66" name="Picture 6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382F8E11" w14:textId="7BEBD8B0" w:rsidR="00EF5B27" w:rsidRDefault="00EF5B27" w:rsidP="00EF5B27">
      <w:pPr>
        <w:ind w:left="360" w:firstLine="720"/>
      </w:pPr>
      <w:r>
        <w:drawing>
          <wp:inline distT="0" distB="0" distL="0" distR="0" wp14:anchorId="21E4DED0" wp14:editId="6444833D">
            <wp:extent cx="4572000" cy="1089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06BBEE7A" w14:textId="7E2601F0" w:rsidR="00EF5B27" w:rsidRDefault="00EF5B27">
      <w:pPr>
        <w:jc w:val="left"/>
      </w:pPr>
      <w:r>
        <w:br w:type="page"/>
      </w:r>
    </w:p>
    <w:p w14:paraId="13254BED" w14:textId="77777777" w:rsidR="007B5EBD" w:rsidRDefault="007B5EBD" w:rsidP="007B5EBD"/>
    <w:p w14:paraId="72B879BC" w14:textId="77777777" w:rsidR="007B5EBD" w:rsidRDefault="007B5EBD" w:rsidP="00EF5B27">
      <w:pPr>
        <w:numPr>
          <w:ilvl w:val="0"/>
          <w:numId w:val="33"/>
        </w:numPr>
      </w:pPr>
      <w:r>
        <w:t>Make the fourth node’s next reference be the third node.</w:t>
      </w:r>
    </w:p>
    <w:p w14:paraId="2A232313" w14:textId="77777777" w:rsidR="007B5EBD" w:rsidRDefault="007B5EBD" w:rsidP="007B5EBD">
      <w:pPr>
        <w:ind w:left="720" w:firstLine="360"/>
      </w:pPr>
      <w:r>
        <w:drawing>
          <wp:inline distT="0" distB="0" distL="0" distR="0" wp14:anchorId="7021FBB5" wp14:editId="62C24EE1">
            <wp:extent cx="363855" cy="262255"/>
            <wp:effectExtent l="0" t="0" r="0" b="0"/>
            <wp:docPr id="68" name="Picture 68"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2CAAD7DA" w14:textId="31279BC4" w:rsidR="00EF5B27" w:rsidRDefault="00EF5B27" w:rsidP="007B5EBD">
      <w:pPr>
        <w:ind w:left="720" w:firstLine="360"/>
      </w:pPr>
      <w:r>
        <w:drawing>
          <wp:inline distT="0" distB="0" distL="0" distR="0" wp14:anchorId="578F7250" wp14:editId="3521452C">
            <wp:extent cx="4572000" cy="108900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21055A75" w14:textId="58FAABE4" w:rsidR="007B5EBD" w:rsidRDefault="007B5EBD" w:rsidP="005977FD">
      <w:pPr>
        <w:ind w:firstLine="720"/>
      </w:pPr>
      <w:r>
        <w:rPr>
          <w:rStyle w:val="CommentReference"/>
          <w:vanish/>
        </w:rPr>
        <w:commentReference w:id="23"/>
      </w:r>
    </w:p>
    <w:p w14:paraId="656C0A13" w14:textId="77777777" w:rsidR="007B5EBD" w:rsidRDefault="007B5EBD" w:rsidP="007B5EBD">
      <w:pPr>
        <w:ind w:left="720"/>
      </w:pPr>
      <w:r>
        <w:t xml:space="preserve">f.  Change the variable </w:t>
      </w:r>
      <w:r>
        <w:rPr>
          <w:rFonts w:ascii="Courier" w:hAnsi="Courier"/>
          <w:sz w:val="18"/>
        </w:rPr>
        <w:t>firstNode</w:t>
      </w:r>
      <w:r>
        <w:t xml:space="preserve"> so that it references the fourth node.</w:t>
      </w:r>
    </w:p>
    <w:p w14:paraId="7CCB775B" w14:textId="77777777" w:rsidR="007B5EBD" w:rsidRDefault="007B5EBD" w:rsidP="007B5EBD">
      <w:pPr>
        <w:ind w:left="720" w:firstLine="720"/>
      </w:pPr>
      <w:r>
        <w:drawing>
          <wp:inline distT="0" distB="0" distL="0" distR="0" wp14:anchorId="7AD7B1F6" wp14:editId="3FD320C1">
            <wp:extent cx="363855" cy="262255"/>
            <wp:effectExtent l="0" t="0" r="0" b="0"/>
            <wp:docPr id="70" name="Picture 70"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6E1A104" w14:textId="68EAD3AB" w:rsidR="00EF5B27" w:rsidRDefault="00EF5B27" w:rsidP="007B5EBD">
      <w:pPr>
        <w:ind w:left="720" w:firstLine="720"/>
      </w:pPr>
      <w:r>
        <w:drawing>
          <wp:inline distT="0" distB="0" distL="0" distR="0" wp14:anchorId="13C73053" wp14:editId="5B959487">
            <wp:extent cx="4572000" cy="10890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p>
    <w:p w14:paraId="24AED2F3" w14:textId="58678838" w:rsidR="007B5EBD" w:rsidRDefault="007B5EBD" w:rsidP="005977FD">
      <w:pPr>
        <w:ind w:firstLine="720"/>
      </w:pPr>
      <w:r>
        <w:rPr>
          <w:rStyle w:val="CommentReference"/>
          <w:vanish/>
        </w:rPr>
        <w:commentReference w:id="24"/>
      </w:r>
    </w:p>
    <w:p w14:paraId="0E719C4B" w14:textId="0A3BAB8D" w:rsidR="007B5EBD" w:rsidRDefault="007B5EBD" w:rsidP="007B5EBD">
      <w:r>
        <w:t>To be general, a loop will be needed.   Write an algorithm for the reverse operation.</w:t>
      </w:r>
    </w:p>
    <w:p w14:paraId="3785AFAE" w14:textId="77777777" w:rsidR="007B5EBD" w:rsidRDefault="007B5EBD" w:rsidP="007B5EBD"/>
    <w:p w14:paraId="1EB17629" w14:textId="77777777" w:rsidR="007B5EBD" w:rsidRDefault="007B5EBD" w:rsidP="007B5EBD">
      <w:r>
        <w:drawing>
          <wp:inline distT="0" distB="0" distL="0" distR="0" wp14:anchorId="4CD815E4" wp14:editId="18CC988F">
            <wp:extent cx="550545" cy="389255"/>
            <wp:effectExtent l="0" t="0" r="8255" b="0"/>
            <wp:docPr id="72" name="Picture 72"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190ED578" w14:textId="77777777" w:rsidR="007B5EBD" w:rsidRDefault="007B5EBD" w:rsidP="007B5EBD"/>
    <w:p w14:paraId="69201683" w14:textId="77777777" w:rsidR="007B5EBD" w:rsidRDefault="007B5EBD" w:rsidP="007B5EBD"/>
    <w:p w14:paraId="0F0C8918" w14:textId="77777777" w:rsidR="007B5EBD" w:rsidRDefault="007B5EBD" w:rsidP="007B5EBD"/>
    <w:p w14:paraId="5CB5A82D" w14:textId="77777777" w:rsidR="00EF5B27" w:rsidRDefault="00EF5B27" w:rsidP="007B5EBD"/>
    <w:p w14:paraId="4001B491" w14:textId="77777777" w:rsidR="00EF5B27" w:rsidRDefault="00EF5B27" w:rsidP="007B5EBD"/>
    <w:p w14:paraId="1C78FFEF" w14:textId="77777777" w:rsidR="00EF5B27" w:rsidRDefault="00EF5B27" w:rsidP="007B5EBD"/>
    <w:p w14:paraId="68FF44D2" w14:textId="77777777" w:rsidR="00EF5B27" w:rsidRDefault="00EF5B27" w:rsidP="007B5EBD"/>
    <w:p w14:paraId="6EF4079A" w14:textId="77777777" w:rsidR="007B5EBD" w:rsidRDefault="007B5EBD" w:rsidP="007B5EBD"/>
    <w:p w14:paraId="22D48D64" w14:textId="77777777" w:rsidR="007B5EBD" w:rsidRDefault="007B5EBD" w:rsidP="007B5EBD"/>
    <w:p w14:paraId="2E30F6D9" w14:textId="77777777" w:rsidR="00BC3D6E" w:rsidRDefault="00BC3D6E" w:rsidP="007B5EBD"/>
    <w:p w14:paraId="0C74475E" w14:textId="77777777" w:rsidR="007B5EBD" w:rsidRDefault="007B5EBD" w:rsidP="007B5EBD"/>
    <w:p w14:paraId="63E29B11" w14:textId="77777777" w:rsidR="007B5EBD" w:rsidRDefault="007B5EBD" w:rsidP="007B5EBD">
      <w:r>
        <w:t>Consider each of the following cases and decide if the algorithm handles it correctly.</w:t>
      </w:r>
    </w:p>
    <w:p w14:paraId="0763C4AE" w14:textId="77777777" w:rsidR="007B5EBD" w:rsidRDefault="007B5EBD" w:rsidP="007B5EBD">
      <w:pPr>
        <w:ind w:firstLine="720"/>
      </w:pPr>
    </w:p>
    <w:p w14:paraId="197CF119" w14:textId="77777777" w:rsidR="007B5EBD" w:rsidRDefault="007B5EBD" w:rsidP="007B5EBD">
      <w:pPr>
        <w:numPr>
          <w:ilvl w:val="0"/>
          <w:numId w:val="16"/>
        </w:numPr>
      </w:pPr>
      <w:r>
        <w:t>A list with no elements</w:t>
      </w:r>
    </w:p>
    <w:p w14:paraId="693A1429" w14:textId="77777777" w:rsidR="007B5EBD" w:rsidRDefault="007B5EBD" w:rsidP="007B5EBD">
      <w:pPr>
        <w:numPr>
          <w:ilvl w:val="0"/>
          <w:numId w:val="16"/>
        </w:numPr>
      </w:pPr>
      <w:r>
        <w:t>A list with one element</w:t>
      </w:r>
    </w:p>
    <w:p w14:paraId="74245F0E" w14:textId="77777777" w:rsidR="007B5EBD" w:rsidRDefault="007B5EBD" w:rsidP="007B5EBD">
      <w:pPr>
        <w:numPr>
          <w:ilvl w:val="0"/>
          <w:numId w:val="16"/>
        </w:numPr>
      </w:pPr>
      <w:r>
        <w:t>A list with two elements</w:t>
      </w:r>
    </w:p>
    <w:p w14:paraId="325F8716" w14:textId="77777777" w:rsidR="007B5EBD" w:rsidRDefault="007B5EBD" w:rsidP="007B5EBD"/>
    <w:p w14:paraId="15CE1928" w14:textId="77777777" w:rsidR="007B5EBD" w:rsidRDefault="007B5EBD" w:rsidP="007B5EBD">
      <w:r>
        <w:drawing>
          <wp:inline distT="0" distB="0" distL="0" distR="0" wp14:anchorId="7C05596C" wp14:editId="74447C44">
            <wp:extent cx="550545" cy="389255"/>
            <wp:effectExtent l="0" t="0" r="8255" b="0"/>
            <wp:docPr id="73" name="Picture 73"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1EA7D5EC" w14:textId="77777777" w:rsidR="007B5EBD" w:rsidRDefault="007B5EBD" w:rsidP="007B5EBD"/>
    <w:p w14:paraId="21AF49F9" w14:textId="77777777" w:rsidR="00EF5B27" w:rsidRDefault="00EF5B27">
      <w:pPr>
        <w:jc w:val="left"/>
        <w:rPr>
          <w:rFonts w:ascii="Helvetica" w:hAnsi="Helvetica"/>
          <w:b/>
          <w:sz w:val="26"/>
        </w:rPr>
      </w:pPr>
      <w:r>
        <w:br w:type="page"/>
      </w:r>
    </w:p>
    <w:p w14:paraId="27C66FAA" w14:textId="146FD79C" w:rsidR="007B5EBD" w:rsidRDefault="007B5EBD" w:rsidP="007B5EBD">
      <w:pPr>
        <w:pStyle w:val="Heading3"/>
      </w:pPr>
      <w:r>
        <w:lastRenderedPageBreak/>
        <w:t>Linked Cycle</w:t>
      </w:r>
    </w:p>
    <w:p w14:paraId="02B697B1" w14:textId="277AA645" w:rsidR="007B5EBD" w:rsidRDefault="007B5EBD" w:rsidP="007B5EBD">
      <w:r>
        <w:t xml:space="preserve">Suppose there is a list with the following </w:t>
      </w:r>
      <w:r w:rsidR="00BC3D6E">
        <w:t xml:space="preserve">initial </w:t>
      </w:r>
      <w:r>
        <w:t>state:</w:t>
      </w:r>
    </w:p>
    <w:p w14:paraId="60A6FFC3" w14:textId="4038FC8C" w:rsidR="007B5EBD" w:rsidRDefault="00BC3D6E" w:rsidP="007B5EBD">
      <w:r>
        <w:drawing>
          <wp:inline distT="0" distB="0" distL="0" distR="0" wp14:anchorId="2DEBC382" wp14:editId="4DC797FE">
            <wp:extent cx="4572000" cy="1008000"/>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stInitial.pdf"/>
                    <pic:cNvPicPr/>
                  </pic:nvPicPr>
                  <pic:blipFill>
                    <a:blip r:embed="rId34">
                      <a:extLst>
                        <a:ext uri="{28A0092B-C50C-407E-A947-70E740481C1C}">
                          <a14:useLocalDpi xmlns:a14="http://schemas.microsoft.com/office/drawing/2010/main" val="0"/>
                        </a:ext>
                      </a:extLst>
                    </a:blip>
                    <a:stretch>
                      <a:fillRect/>
                    </a:stretch>
                  </pic:blipFill>
                  <pic:spPr>
                    <a:xfrm>
                      <a:off x="0" y="0"/>
                      <a:ext cx="4572000" cy="1008000"/>
                    </a:xfrm>
                    <a:prstGeom prst="rect">
                      <a:avLst/>
                    </a:prstGeom>
                  </pic:spPr>
                </pic:pic>
              </a:graphicData>
            </a:graphic>
          </wp:inline>
        </w:drawing>
      </w:r>
      <w:r w:rsidR="007B5EBD">
        <w:rPr>
          <w:rStyle w:val="CommentReference"/>
          <w:vanish/>
        </w:rPr>
        <w:commentReference w:id="25"/>
      </w:r>
    </w:p>
    <w:p w14:paraId="01AEC33F" w14:textId="77777777" w:rsidR="007B5EBD" w:rsidRDefault="007B5EBD" w:rsidP="007B5EBD"/>
    <w:p w14:paraId="2884EE7A" w14:textId="653D6258" w:rsidR="007B5EBD" w:rsidRDefault="007B5EBD" w:rsidP="007B5EBD">
      <w:r>
        <w:t xml:space="preserve">What will the final state be after </w:t>
      </w:r>
      <w:r>
        <w:rPr>
          <w:rFonts w:ascii="Courier" w:hAnsi="Courier"/>
          <w:sz w:val="18"/>
        </w:rPr>
        <w:t>cycle()</w:t>
      </w:r>
      <w:r>
        <w:t xml:space="preserve">?  </w:t>
      </w:r>
      <w:r w:rsidR="00BC3D6E">
        <w:t>(The first node is moved to the back of the list.)</w:t>
      </w:r>
    </w:p>
    <w:p w14:paraId="0EBD86B5" w14:textId="77777777" w:rsidR="007B5EBD" w:rsidRDefault="007B5EBD" w:rsidP="007B5EBD">
      <w:pPr>
        <w:ind w:firstLine="720"/>
      </w:pPr>
      <w:r>
        <w:drawing>
          <wp:inline distT="0" distB="0" distL="0" distR="0" wp14:anchorId="005CDF58" wp14:editId="05F0EC38">
            <wp:extent cx="363855" cy="262255"/>
            <wp:effectExtent l="0" t="0" r="0" b="0"/>
            <wp:docPr id="75" name="Picture 75"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17E583B4" w14:textId="719D2B9E" w:rsidR="007B5EBD" w:rsidRDefault="00EF5B27" w:rsidP="00EF5B27">
      <w:pPr>
        <w:ind w:firstLine="720"/>
      </w:pPr>
      <w:r>
        <w:drawing>
          <wp:inline distT="0" distB="0" distL="0" distR="0" wp14:anchorId="359F4D6D" wp14:editId="3B6A2058">
            <wp:extent cx="4572000" cy="10890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6"/>
      </w:r>
    </w:p>
    <w:p w14:paraId="5AFA61D6" w14:textId="77777777" w:rsidR="007B5EBD" w:rsidRDefault="007B5EBD" w:rsidP="007B5EBD">
      <w:pPr>
        <w:ind w:firstLine="720"/>
      </w:pPr>
    </w:p>
    <w:p w14:paraId="214D500B" w14:textId="4203BA03" w:rsidR="007B5EBD" w:rsidRDefault="007B5EBD" w:rsidP="007B5EBD">
      <w:r>
        <w:t xml:space="preserve">To reach the final state, </w:t>
      </w:r>
      <w:r w:rsidR="00BC3D6E">
        <w:t xml:space="preserve">we can </w:t>
      </w:r>
      <w:r>
        <w:t>follow these steps.  Show the state of the list after each step.</w:t>
      </w:r>
    </w:p>
    <w:p w14:paraId="2E048C8A" w14:textId="77777777" w:rsidR="007B5EBD" w:rsidRDefault="007B5EBD" w:rsidP="007B5EBD"/>
    <w:p w14:paraId="7F905C1A" w14:textId="276A26B2" w:rsidR="007B5EBD" w:rsidRDefault="00BC3D6E" w:rsidP="007B5EBD">
      <w:pPr>
        <w:numPr>
          <w:ilvl w:val="0"/>
          <w:numId w:val="17"/>
        </w:numPr>
      </w:pPr>
      <w:r>
        <w:t>Start in the initial state. Create a variable that refers to</w:t>
      </w:r>
      <w:r w:rsidR="007B5EBD">
        <w:t xml:space="preserve"> the second node in the list.  Find and </w:t>
      </w:r>
      <w:r>
        <w:t xml:space="preserve">then create a variable that refers to the </w:t>
      </w:r>
      <w:r w:rsidR="007B5EBD">
        <w:t>last node in the list.</w:t>
      </w:r>
    </w:p>
    <w:p w14:paraId="602A46B5" w14:textId="77777777" w:rsidR="007B5EBD" w:rsidRDefault="007B5EBD" w:rsidP="007B5EBD">
      <w:pPr>
        <w:ind w:left="360" w:firstLine="720"/>
      </w:pPr>
      <w:r>
        <w:drawing>
          <wp:inline distT="0" distB="0" distL="0" distR="0" wp14:anchorId="6FFC48A1" wp14:editId="3C7B4E59">
            <wp:extent cx="363855" cy="262255"/>
            <wp:effectExtent l="0" t="0" r="0" b="0"/>
            <wp:docPr id="77" name="Picture 77"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0E771EF" w14:textId="1EF5AFF7" w:rsidR="007B5EBD" w:rsidRDefault="00EF5B27" w:rsidP="00EF5B27">
      <w:pPr>
        <w:ind w:left="360" w:firstLine="720"/>
      </w:pPr>
      <w:r>
        <w:drawing>
          <wp:inline distT="0" distB="0" distL="0" distR="0" wp14:anchorId="526C6627" wp14:editId="2397D4B0">
            <wp:extent cx="4572000" cy="108900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7"/>
      </w:r>
    </w:p>
    <w:p w14:paraId="5A0AB20B" w14:textId="77777777" w:rsidR="007B5EBD" w:rsidRDefault="007B5EBD" w:rsidP="007B5EBD">
      <w:pPr>
        <w:ind w:left="720"/>
      </w:pPr>
    </w:p>
    <w:p w14:paraId="675D3021" w14:textId="77777777" w:rsidR="007B5EBD" w:rsidRDefault="007B5EBD" w:rsidP="007B5EBD">
      <w:pPr>
        <w:numPr>
          <w:ilvl w:val="0"/>
          <w:numId w:val="17"/>
        </w:numPr>
      </w:pPr>
      <w:r>
        <w:t>Make the last node’s next reference be the first node.</w:t>
      </w:r>
    </w:p>
    <w:p w14:paraId="7D0C3D8C" w14:textId="77777777" w:rsidR="007B5EBD" w:rsidRDefault="007B5EBD" w:rsidP="007B5EBD">
      <w:pPr>
        <w:ind w:left="360" w:firstLine="720"/>
      </w:pPr>
      <w:r>
        <w:drawing>
          <wp:inline distT="0" distB="0" distL="0" distR="0" wp14:anchorId="69AE3533" wp14:editId="5B3BDADD">
            <wp:extent cx="363855" cy="262255"/>
            <wp:effectExtent l="0" t="0" r="0" b="0"/>
            <wp:docPr id="79" name="Picture 79"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59A222B6" w14:textId="1421102E" w:rsidR="007B5EBD" w:rsidRDefault="00EF5B27" w:rsidP="00EF5B27">
      <w:pPr>
        <w:ind w:left="720" w:firstLine="360"/>
      </w:pPr>
      <w:r>
        <w:drawing>
          <wp:inline distT="0" distB="0" distL="0" distR="0" wp14:anchorId="53765F7E" wp14:editId="7F3A5A1C">
            <wp:extent cx="4572000" cy="10890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8"/>
      </w:r>
    </w:p>
    <w:p w14:paraId="3C1A8DE3" w14:textId="77777777" w:rsidR="007B5EBD" w:rsidRDefault="007B5EBD" w:rsidP="007B5EBD"/>
    <w:p w14:paraId="33CD8CBC" w14:textId="77777777" w:rsidR="00BC3D6E" w:rsidRDefault="00BC3D6E">
      <w:pPr>
        <w:jc w:val="left"/>
      </w:pPr>
      <w:r>
        <w:br w:type="page"/>
      </w:r>
    </w:p>
    <w:p w14:paraId="61C21B46" w14:textId="510E7C90" w:rsidR="007B5EBD" w:rsidRDefault="007B5EBD" w:rsidP="007B5EBD">
      <w:pPr>
        <w:numPr>
          <w:ilvl w:val="0"/>
          <w:numId w:val="17"/>
        </w:numPr>
      </w:pPr>
      <w:r>
        <w:lastRenderedPageBreak/>
        <w:t xml:space="preserve">Change the variable </w:t>
      </w:r>
      <w:r>
        <w:rPr>
          <w:rFonts w:ascii="Courier" w:hAnsi="Courier"/>
          <w:sz w:val="18"/>
        </w:rPr>
        <w:t>firstNode</w:t>
      </w:r>
      <w:r>
        <w:t xml:space="preserve"> so that it references the second node.</w:t>
      </w:r>
    </w:p>
    <w:p w14:paraId="6E9D3627" w14:textId="77777777" w:rsidR="007B5EBD" w:rsidRDefault="007B5EBD" w:rsidP="007B5EBD">
      <w:pPr>
        <w:ind w:left="720" w:firstLine="360"/>
      </w:pPr>
      <w:r>
        <w:drawing>
          <wp:inline distT="0" distB="0" distL="0" distR="0" wp14:anchorId="28BA62DA" wp14:editId="116F1CDD">
            <wp:extent cx="363855" cy="262255"/>
            <wp:effectExtent l="0" t="0" r="0" b="0"/>
            <wp:docPr id="81" name="Picture 81"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20335B53" w14:textId="050BF708" w:rsidR="007B5EBD" w:rsidRDefault="00EF5B27" w:rsidP="00BC3D6E">
      <w:pPr>
        <w:ind w:firstLine="720"/>
      </w:pPr>
      <w:r>
        <w:drawing>
          <wp:inline distT="0" distB="0" distL="0" distR="0" wp14:anchorId="3710A20F" wp14:editId="1425DD1D">
            <wp:extent cx="4572000" cy="10890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29"/>
      </w:r>
    </w:p>
    <w:p w14:paraId="6D433B05" w14:textId="77777777" w:rsidR="007B5EBD" w:rsidRDefault="007B5EBD" w:rsidP="007B5EBD"/>
    <w:p w14:paraId="473C0DAD" w14:textId="77777777" w:rsidR="007B5EBD" w:rsidRDefault="007B5EBD" w:rsidP="007B5EBD">
      <w:pPr>
        <w:numPr>
          <w:ilvl w:val="0"/>
          <w:numId w:val="17"/>
        </w:numPr>
      </w:pPr>
      <w:r>
        <w:t>Make the former first node’s next reference be null.</w:t>
      </w:r>
    </w:p>
    <w:p w14:paraId="2109C457" w14:textId="06A7BCC2" w:rsidR="00EF5B27" w:rsidRDefault="007B5EBD" w:rsidP="00EF5B27">
      <w:pPr>
        <w:ind w:left="720" w:firstLine="360"/>
      </w:pPr>
      <w:r>
        <w:drawing>
          <wp:inline distT="0" distB="0" distL="0" distR="0" wp14:anchorId="1E5DC8E6" wp14:editId="0EF0DE59">
            <wp:extent cx="363855" cy="262255"/>
            <wp:effectExtent l="0" t="0" r="0" b="0"/>
            <wp:docPr id="83" name="Picture 83"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262255"/>
                    </a:xfrm>
                    <a:prstGeom prst="rect">
                      <a:avLst/>
                    </a:prstGeom>
                    <a:noFill/>
                    <a:ln>
                      <a:noFill/>
                    </a:ln>
                  </pic:spPr>
                </pic:pic>
              </a:graphicData>
            </a:graphic>
          </wp:inline>
        </w:drawing>
      </w:r>
    </w:p>
    <w:p w14:paraId="3026D732" w14:textId="0EBE1008" w:rsidR="007B5EBD" w:rsidRDefault="00EF5B27" w:rsidP="00BC3D6E">
      <w:pPr>
        <w:ind w:firstLine="720"/>
      </w:pPr>
      <w:r>
        <w:drawing>
          <wp:inline distT="0" distB="0" distL="0" distR="0" wp14:anchorId="2C79AEE4" wp14:editId="53372C35">
            <wp:extent cx="4572000" cy="108900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13 LinkedListFillin.pdf"/>
                    <pic:cNvPicPr/>
                  </pic:nvPicPr>
                  <pic:blipFill>
                    <a:blip r:embed="rId35">
                      <a:extLst>
                        <a:ext uri="{28A0092B-C50C-407E-A947-70E740481C1C}">
                          <a14:useLocalDpi xmlns:a14="http://schemas.microsoft.com/office/drawing/2010/main" val="0"/>
                        </a:ext>
                      </a:extLst>
                    </a:blip>
                    <a:stretch>
                      <a:fillRect/>
                    </a:stretch>
                  </pic:blipFill>
                  <pic:spPr>
                    <a:xfrm>
                      <a:off x="0" y="0"/>
                      <a:ext cx="4572000" cy="1089000"/>
                    </a:xfrm>
                    <a:prstGeom prst="rect">
                      <a:avLst/>
                    </a:prstGeom>
                  </pic:spPr>
                </pic:pic>
              </a:graphicData>
            </a:graphic>
          </wp:inline>
        </w:drawing>
      </w:r>
      <w:r w:rsidR="007B5EBD">
        <w:rPr>
          <w:rStyle w:val="CommentReference"/>
          <w:vanish/>
        </w:rPr>
        <w:commentReference w:id="30"/>
      </w:r>
    </w:p>
    <w:p w14:paraId="5D1A783F" w14:textId="77777777" w:rsidR="007B5EBD" w:rsidRDefault="007B5EBD" w:rsidP="007B5EBD"/>
    <w:p w14:paraId="5B83F5FB" w14:textId="70D70DE5" w:rsidR="007B5EBD" w:rsidRDefault="007B5EBD" w:rsidP="007B5EBD">
      <w:r>
        <w:t>Write an algorithm for the cycle operation.</w:t>
      </w:r>
    </w:p>
    <w:p w14:paraId="70808A01" w14:textId="77777777" w:rsidR="007B5EBD" w:rsidRDefault="007B5EBD" w:rsidP="007B5EBD"/>
    <w:p w14:paraId="0E3B30D1" w14:textId="77777777" w:rsidR="007B5EBD" w:rsidRDefault="007B5EBD" w:rsidP="007B5EBD">
      <w:r>
        <w:drawing>
          <wp:inline distT="0" distB="0" distL="0" distR="0" wp14:anchorId="075AE961" wp14:editId="45B7D8F3">
            <wp:extent cx="550545" cy="389255"/>
            <wp:effectExtent l="0" t="0" r="8255" b="0"/>
            <wp:docPr id="85" name="Picture 85"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0FCC7D7F" w14:textId="77777777" w:rsidR="007B5EBD" w:rsidRDefault="007B5EBD" w:rsidP="007B5EBD"/>
    <w:p w14:paraId="32F73420" w14:textId="77777777" w:rsidR="007B5EBD" w:rsidRDefault="007B5EBD" w:rsidP="007B5EBD"/>
    <w:p w14:paraId="509771F0" w14:textId="77777777" w:rsidR="007B5EBD" w:rsidRDefault="007B5EBD" w:rsidP="007B5EBD"/>
    <w:p w14:paraId="5CFAD482" w14:textId="77777777" w:rsidR="007B5EBD" w:rsidRDefault="007B5EBD" w:rsidP="007B5EBD"/>
    <w:p w14:paraId="1DB774A4" w14:textId="77777777" w:rsidR="007B5EBD" w:rsidRDefault="007B5EBD" w:rsidP="007B5EBD"/>
    <w:p w14:paraId="6C01073C" w14:textId="77777777" w:rsidR="00EF5B27" w:rsidRDefault="00EF5B27" w:rsidP="007B5EBD"/>
    <w:p w14:paraId="7E7F81CD" w14:textId="77777777" w:rsidR="00EF5B27" w:rsidRDefault="00EF5B27" w:rsidP="007B5EBD"/>
    <w:p w14:paraId="7CA3A329" w14:textId="77777777" w:rsidR="00EF5B27" w:rsidRDefault="00EF5B27" w:rsidP="007B5EBD"/>
    <w:p w14:paraId="2CB74851" w14:textId="77777777" w:rsidR="00EF5B27" w:rsidRDefault="00EF5B27" w:rsidP="007B5EBD"/>
    <w:p w14:paraId="0E5E1EF9" w14:textId="77777777" w:rsidR="00EF5B27" w:rsidRDefault="00EF5B27" w:rsidP="007B5EBD"/>
    <w:p w14:paraId="4BD6FE3D" w14:textId="77777777" w:rsidR="00EF5B27" w:rsidRDefault="00EF5B27" w:rsidP="007B5EBD"/>
    <w:p w14:paraId="11E44474" w14:textId="77777777" w:rsidR="00EF5B27" w:rsidRDefault="00EF5B27" w:rsidP="007B5EBD"/>
    <w:p w14:paraId="22028342" w14:textId="77777777" w:rsidR="007B5EBD" w:rsidRDefault="007B5EBD" w:rsidP="007B5EBD"/>
    <w:p w14:paraId="55723FFC" w14:textId="77777777" w:rsidR="007B5EBD" w:rsidRDefault="007B5EBD" w:rsidP="007B5EBD"/>
    <w:p w14:paraId="1B0D8B8E" w14:textId="77777777" w:rsidR="007B5EBD" w:rsidRDefault="007B5EBD" w:rsidP="007B5EBD"/>
    <w:p w14:paraId="71AF745D" w14:textId="77777777" w:rsidR="007B5EBD" w:rsidRDefault="007B5EBD" w:rsidP="007B5EBD">
      <w:r>
        <w:t>Consider each of the following cases and decide if the algorithm handles it correctly.</w:t>
      </w:r>
    </w:p>
    <w:p w14:paraId="7310134F" w14:textId="77777777" w:rsidR="007B5EBD" w:rsidRDefault="007B5EBD" w:rsidP="007B5EBD">
      <w:pPr>
        <w:ind w:firstLine="720"/>
      </w:pPr>
    </w:p>
    <w:p w14:paraId="4AC1C3E5" w14:textId="77777777" w:rsidR="007B5EBD" w:rsidRDefault="007B5EBD" w:rsidP="007B5EBD">
      <w:pPr>
        <w:ind w:firstLine="720"/>
      </w:pPr>
      <w:r>
        <w:t xml:space="preserve">i.  </w:t>
      </w:r>
      <w:r>
        <w:tab/>
        <w:t>A list with no elements</w:t>
      </w:r>
    </w:p>
    <w:p w14:paraId="06850E53" w14:textId="77777777" w:rsidR="007B5EBD" w:rsidRDefault="007B5EBD" w:rsidP="007B5EBD">
      <w:pPr>
        <w:ind w:left="720"/>
      </w:pPr>
      <w:r>
        <w:t>ii.</w:t>
      </w:r>
      <w:r>
        <w:tab/>
        <w:t>A list with one element</w:t>
      </w:r>
    </w:p>
    <w:p w14:paraId="3983295F" w14:textId="77777777" w:rsidR="007B5EBD" w:rsidRDefault="007B5EBD" w:rsidP="007B5EBD">
      <w:pPr>
        <w:ind w:left="720"/>
      </w:pPr>
      <w:r>
        <w:t>iii.</w:t>
      </w:r>
      <w:r>
        <w:tab/>
        <w:t>A list with two elements</w:t>
      </w:r>
    </w:p>
    <w:p w14:paraId="77D6E339" w14:textId="77777777" w:rsidR="007B5EBD" w:rsidRDefault="007B5EBD" w:rsidP="007B5EBD"/>
    <w:p w14:paraId="09D7E704" w14:textId="77777777" w:rsidR="007B5EBD" w:rsidRDefault="007B5EBD" w:rsidP="007B5EBD">
      <w:r>
        <w:drawing>
          <wp:inline distT="0" distB="0" distL="0" distR="0" wp14:anchorId="390AC147" wp14:editId="6CA597A2">
            <wp:extent cx="550545" cy="389255"/>
            <wp:effectExtent l="0" t="0" r="8255" b="0"/>
            <wp:docPr id="86" name="Picture 86" descr="images:big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s:bigh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 cy="389255"/>
                    </a:xfrm>
                    <a:prstGeom prst="rect">
                      <a:avLst/>
                    </a:prstGeom>
                    <a:noFill/>
                    <a:ln>
                      <a:noFill/>
                    </a:ln>
                  </pic:spPr>
                </pic:pic>
              </a:graphicData>
            </a:graphic>
          </wp:inline>
        </w:drawing>
      </w:r>
    </w:p>
    <w:p w14:paraId="7AA83C85" w14:textId="77777777" w:rsidR="003C0DF3" w:rsidRDefault="003C0DF3">
      <w:pPr>
        <w:jc w:val="left"/>
        <w:rPr>
          <w:rFonts w:ascii="Arial" w:hAnsi="Arial"/>
          <w:b/>
          <w:i/>
          <w:sz w:val="28"/>
        </w:rPr>
      </w:pPr>
      <w:r>
        <w:br w:type="page"/>
      </w:r>
    </w:p>
    <w:p w14:paraId="72C5A700" w14:textId="48478438" w:rsidR="00B0051B" w:rsidRDefault="008555CF">
      <w:pPr>
        <w:pStyle w:val="Heading2"/>
      </w:pPr>
      <w:r>
        <w:lastRenderedPageBreak/>
        <w:t>Directed Lab Work</w:t>
      </w:r>
    </w:p>
    <w:p w14:paraId="23A48DE8" w14:textId="77777777" w:rsidR="00B0051B" w:rsidRDefault="00B0051B"/>
    <w:p w14:paraId="7AE4CE20" w14:textId="6321454D" w:rsidR="00B0051B" w:rsidRDefault="008555CF">
      <w:r>
        <w:t>The</w:t>
      </w:r>
      <w:r w:rsidR="007B5EBD">
        <w:t xml:space="preserve"> classes</w:t>
      </w:r>
      <w:r>
        <w:t xml:space="preserve"> </w:t>
      </w:r>
      <w:r>
        <w:rPr>
          <w:rFonts w:ascii="Courier" w:hAnsi="Courier"/>
          <w:sz w:val="18"/>
        </w:rPr>
        <w:t>AList</w:t>
      </w:r>
      <w:r>
        <w:t xml:space="preserve"> </w:t>
      </w:r>
      <w:r w:rsidR="007B5EBD">
        <w:t xml:space="preserve">and </w:t>
      </w:r>
      <w:r w:rsidR="007B5EBD" w:rsidRPr="00677B0D">
        <w:rPr>
          <w:rFonts w:ascii="Courier" w:hAnsi="Courier"/>
          <w:sz w:val="18"/>
          <w:szCs w:val="18"/>
        </w:rPr>
        <w:t>LList</w:t>
      </w:r>
      <w:r>
        <w:t xml:space="preserve"> </w:t>
      </w:r>
      <w:r w:rsidR="007B5EBD">
        <w:t>are</w:t>
      </w:r>
      <w:r>
        <w:t xml:space="preserve"> working implementation</w:t>
      </w:r>
      <w:r w:rsidR="007B5EBD">
        <w:t>s</w:t>
      </w:r>
      <w:r>
        <w:t xml:space="preserve"> of the </w:t>
      </w:r>
      <w:r>
        <w:rPr>
          <w:rFonts w:ascii="Courier" w:hAnsi="Courier"/>
          <w:i/>
          <w:sz w:val="18"/>
        </w:rPr>
        <w:t>ListInterface.java</w:t>
      </w:r>
      <w:r>
        <w:t xml:space="preserve">. The methods you will be working on already exist but do not function yet. Take a look at that code now if you have not done so already. </w:t>
      </w:r>
    </w:p>
    <w:p w14:paraId="31A9E3D1" w14:textId="77777777" w:rsidR="00B0051B" w:rsidRDefault="00B0051B"/>
    <w:p w14:paraId="5D95A636" w14:textId="51B2546D" w:rsidR="00B0051B" w:rsidRDefault="007B5EBD">
      <w:pPr>
        <w:pStyle w:val="Heading3"/>
      </w:pPr>
      <w:r>
        <w:t xml:space="preserve">Array </w:t>
      </w:r>
      <w:r w:rsidR="008555CF">
        <w:t>Reverse</w:t>
      </w:r>
    </w:p>
    <w:p w14:paraId="511644ED" w14:textId="77777777" w:rsidR="00B0051B" w:rsidRDefault="008555CF">
      <w:pPr>
        <w:pStyle w:val="Steps"/>
        <w:numPr>
          <w:ilvl w:val="0"/>
          <w:numId w:val="26"/>
        </w:numPr>
      </w:pPr>
      <w:r>
        <w:t xml:space="preserve">In the </w:t>
      </w:r>
      <w:r>
        <w:rPr>
          <w:rFonts w:ascii="Courier" w:hAnsi="Courier"/>
          <w:sz w:val="18"/>
        </w:rPr>
        <w:t>reverse</w:t>
      </w:r>
      <w:r>
        <w:t xml:space="preserve"> method of </w:t>
      </w:r>
      <w:r>
        <w:rPr>
          <w:rFonts w:ascii="Courier" w:hAnsi="Courier"/>
          <w:sz w:val="18"/>
        </w:rPr>
        <w:t>AList</w:t>
      </w:r>
      <w:r>
        <w:t xml:space="preserve">, implement your algorithm from the pre-lab exercises.  Iteration is needed. </w:t>
      </w:r>
    </w:p>
    <w:p w14:paraId="5E5F13BC" w14:textId="77777777" w:rsidR="00B0051B" w:rsidRDefault="00B0051B">
      <w:pPr>
        <w:pStyle w:val="Steps"/>
        <w:numPr>
          <w:ilvl w:val="0"/>
          <w:numId w:val="0"/>
        </w:numPr>
      </w:pPr>
    </w:p>
    <w:p w14:paraId="0084F2C2" w14:textId="19AF8F18" w:rsidR="00B0051B" w:rsidRDefault="008555CF">
      <w:pPr>
        <w:pStyle w:val="Steps"/>
        <w:numPr>
          <w:ilvl w:val="0"/>
          <w:numId w:val="0"/>
        </w:numPr>
        <w:rPr>
          <w:i/>
        </w:rPr>
      </w:pPr>
      <w:r>
        <w:rPr>
          <w:i/>
        </w:rPr>
        <w:t xml:space="preserve">Checkpoint: Compile and run </w:t>
      </w:r>
      <w:r w:rsidR="00677B0D">
        <w:rPr>
          <w:i/>
        </w:rPr>
        <w:t>Array</w:t>
      </w:r>
      <w:r>
        <w:rPr>
          <w:i/>
        </w:rPr>
        <w:t xml:space="preserve">ListExtensionsTest.  </w:t>
      </w:r>
      <w:r w:rsidR="00677B0D">
        <w:rPr>
          <w:i/>
        </w:rPr>
        <w:t>The</w:t>
      </w:r>
      <w:r>
        <w:rPr>
          <w:i/>
        </w:rPr>
        <w:t xml:space="preserve"> checkReverse </w:t>
      </w:r>
      <w:r w:rsidR="00677B0D">
        <w:rPr>
          <w:i/>
        </w:rPr>
        <w:t xml:space="preserve">tests </w:t>
      </w:r>
      <w:r>
        <w:rPr>
          <w:i/>
        </w:rPr>
        <w:t xml:space="preserve">should pass.  If not, debug and retest.  </w:t>
      </w:r>
    </w:p>
    <w:p w14:paraId="0761BFB1" w14:textId="77777777" w:rsidR="00B0051B" w:rsidRDefault="00B0051B"/>
    <w:p w14:paraId="4C039A28" w14:textId="415DAB32" w:rsidR="00B0051B" w:rsidRDefault="007B5EBD">
      <w:pPr>
        <w:pStyle w:val="Heading3"/>
      </w:pPr>
      <w:r>
        <w:t xml:space="preserve">Array </w:t>
      </w:r>
      <w:r w:rsidR="008555CF">
        <w:t>Cycle</w:t>
      </w:r>
    </w:p>
    <w:p w14:paraId="413DBFFE" w14:textId="77777777" w:rsidR="00B0051B" w:rsidRDefault="008555CF">
      <w:pPr>
        <w:pStyle w:val="Steps"/>
        <w:numPr>
          <w:ilvl w:val="0"/>
          <w:numId w:val="26"/>
        </w:numPr>
      </w:pPr>
      <w:r>
        <w:t xml:space="preserve">In the </w:t>
      </w:r>
      <w:r>
        <w:rPr>
          <w:rFonts w:ascii="Courier" w:hAnsi="Courier"/>
          <w:sz w:val="18"/>
        </w:rPr>
        <w:t>cycle</w:t>
      </w:r>
      <w:r>
        <w:t xml:space="preserve"> method of </w:t>
      </w:r>
      <w:r>
        <w:rPr>
          <w:rFonts w:ascii="Courier" w:hAnsi="Courier"/>
          <w:sz w:val="18"/>
        </w:rPr>
        <w:t>AList</w:t>
      </w:r>
      <w:r>
        <w:t xml:space="preserve">, implement your algorithm from the pre-lab exercises.  This method needs some form of iteration, but it may not be explicit.  It can use the private methods of the </w:t>
      </w:r>
      <w:r>
        <w:rPr>
          <w:rFonts w:ascii="Courier" w:hAnsi="Courier"/>
          <w:sz w:val="18"/>
        </w:rPr>
        <w:t>AList</w:t>
      </w:r>
      <w:r>
        <w:t xml:space="preserve"> class to avoid an explicit loop in the </w:t>
      </w:r>
      <w:r>
        <w:rPr>
          <w:rFonts w:ascii="Courier" w:hAnsi="Courier"/>
          <w:sz w:val="18"/>
        </w:rPr>
        <w:t>cycle</w:t>
      </w:r>
      <w:r>
        <w:t xml:space="preserve"> method.  Either way is acceptable.</w:t>
      </w:r>
    </w:p>
    <w:p w14:paraId="78FB5221" w14:textId="77777777" w:rsidR="00B0051B" w:rsidRDefault="00B0051B">
      <w:pPr>
        <w:pStyle w:val="Steps"/>
        <w:numPr>
          <w:ilvl w:val="0"/>
          <w:numId w:val="0"/>
        </w:numPr>
      </w:pPr>
    </w:p>
    <w:p w14:paraId="5C8ABA8A" w14:textId="47EA48FD" w:rsidR="00B0051B" w:rsidRDefault="00261EF6">
      <w:pPr>
        <w:rPr>
          <w:i/>
        </w:rPr>
      </w:pPr>
      <w:r>
        <w:rPr>
          <w:i/>
        </w:rPr>
        <w:t>Checkpoint</w:t>
      </w:r>
      <w:r w:rsidR="008555CF">
        <w:rPr>
          <w:i/>
        </w:rPr>
        <w:t xml:space="preserve">: </w:t>
      </w:r>
      <w:r w:rsidR="00677B0D">
        <w:rPr>
          <w:i/>
        </w:rPr>
        <w:t>: Compile and run ArrayListExtensionsTest</w:t>
      </w:r>
      <w:r w:rsidR="008555CF">
        <w:rPr>
          <w:i/>
        </w:rPr>
        <w:t>.  All tests should pass.  If not, debug and retest.</w:t>
      </w:r>
    </w:p>
    <w:p w14:paraId="7C13CBFD" w14:textId="267B122E" w:rsidR="00677B0D" w:rsidRDefault="00677B0D" w:rsidP="00677B0D">
      <w:pPr>
        <w:pStyle w:val="Heading3"/>
      </w:pPr>
      <w:r>
        <w:t>Linked Reverse</w:t>
      </w:r>
    </w:p>
    <w:p w14:paraId="070C226D" w14:textId="7612F1CB" w:rsidR="00677B0D" w:rsidRDefault="00677B0D" w:rsidP="008C3AD3">
      <w:pPr>
        <w:pStyle w:val="Steps"/>
        <w:numPr>
          <w:ilvl w:val="0"/>
          <w:numId w:val="26"/>
        </w:numPr>
      </w:pPr>
      <w:r>
        <w:t xml:space="preserve">In the </w:t>
      </w:r>
      <w:r>
        <w:rPr>
          <w:rFonts w:ascii="Courier" w:hAnsi="Courier"/>
          <w:sz w:val="18"/>
        </w:rPr>
        <w:t>reverse</w:t>
      </w:r>
      <w:r>
        <w:t xml:space="preserve"> method of </w:t>
      </w:r>
      <w:r>
        <w:rPr>
          <w:rFonts w:ascii="Courier" w:hAnsi="Courier"/>
          <w:sz w:val="18"/>
        </w:rPr>
        <w:t>LList</w:t>
      </w:r>
      <w:r>
        <w:t xml:space="preserve">, implement your algorithm from the pre-lab exercises.  Iteration is needed. </w:t>
      </w:r>
    </w:p>
    <w:p w14:paraId="779165B1" w14:textId="77777777" w:rsidR="00677B0D" w:rsidRDefault="00677B0D" w:rsidP="00677B0D">
      <w:pPr>
        <w:pStyle w:val="Steps"/>
        <w:numPr>
          <w:ilvl w:val="0"/>
          <w:numId w:val="0"/>
        </w:numPr>
      </w:pPr>
    </w:p>
    <w:p w14:paraId="1FF73D0D" w14:textId="00CDB67C" w:rsidR="00677B0D" w:rsidRDefault="00677B0D" w:rsidP="00677B0D">
      <w:pPr>
        <w:pStyle w:val="Steps"/>
        <w:numPr>
          <w:ilvl w:val="0"/>
          <w:numId w:val="0"/>
        </w:numPr>
        <w:rPr>
          <w:i/>
        </w:rPr>
      </w:pPr>
      <w:r>
        <w:rPr>
          <w:i/>
        </w:rPr>
        <w:t xml:space="preserve">Checkpoint: Compile and run LinkedListExtensionsTest. The checkReverse tests should pass.  If not, debug and retest.  </w:t>
      </w:r>
    </w:p>
    <w:p w14:paraId="6AEDD80A" w14:textId="77777777" w:rsidR="00677B0D" w:rsidRDefault="00677B0D" w:rsidP="00677B0D">
      <w:pPr>
        <w:pStyle w:val="Steps"/>
        <w:numPr>
          <w:ilvl w:val="0"/>
          <w:numId w:val="0"/>
        </w:numPr>
      </w:pPr>
    </w:p>
    <w:p w14:paraId="4185D9F0" w14:textId="5A754673" w:rsidR="00677B0D" w:rsidRDefault="00677B0D" w:rsidP="00677B0D">
      <w:pPr>
        <w:pStyle w:val="Heading3"/>
      </w:pPr>
      <w:r>
        <w:t>Linked Cycle</w:t>
      </w:r>
    </w:p>
    <w:p w14:paraId="4706B204" w14:textId="77777777" w:rsidR="00677B0D" w:rsidRDefault="00677B0D" w:rsidP="00677B0D">
      <w:pPr>
        <w:pStyle w:val="Steps"/>
        <w:numPr>
          <w:ilvl w:val="0"/>
          <w:numId w:val="26"/>
        </w:numPr>
      </w:pPr>
      <w:r>
        <w:t xml:space="preserve">In the </w:t>
      </w:r>
      <w:r>
        <w:rPr>
          <w:rFonts w:ascii="Courier" w:hAnsi="Courier"/>
          <w:sz w:val="18"/>
        </w:rPr>
        <w:t>cycle</w:t>
      </w:r>
      <w:r>
        <w:t xml:space="preserve"> method of </w:t>
      </w:r>
      <w:r>
        <w:rPr>
          <w:rFonts w:ascii="Courier" w:hAnsi="Courier"/>
          <w:sz w:val="18"/>
        </w:rPr>
        <w:t>LList</w:t>
      </w:r>
      <w:r>
        <w:t xml:space="preserve">, implement your algorithm from the pre-lab exercises.   </w:t>
      </w:r>
    </w:p>
    <w:p w14:paraId="66E81785" w14:textId="77777777" w:rsidR="00677B0D" w:rsidRDefault="00677B0D" w:rsidP="00677B0D">
      <w:pPr>
        <w:pStyle w:val="Steps"/>
        <w:numPr>
          <w:ilvl w:val="0"/>
          <w:numId w:val="0"/>
        </w:numPr>
      </w:pPr>
    </w:p>
    <w:p w14:paraId="70DB41E0" w14:textId="6EDE5A28" w:rsidR="00677B0D" w:rsidRDefault="00677B0D" w:rsidP="00677B0D">
      <w:pPr>
        <w:rPr>
          <w:i/>
        </w:rPr>
      </w:pPr>
      <w:r>
        <w:rPr>
          <w:i/>
        </w:rPr>
        <w:t>Final checkpoint: Compile and run LinkedListExtensionsTest.  All tests should pass.  If not, debug and retest.</w:t>
      </w:r>
    </w:p>
    <w:p w14:paraId="71025F14" w14:textId="77777777" w:rsidR="00CA6EAB" w:rsidRDefault="00CA6EAB">
      <w:pPr>
        <w:jc w:val="left"/>
        <w:rPr>
          <w:rFonts w:ascii="Arial" w:hAnsi="Arial"/>
          <w:b/>
          <w:i/>
          <w:sz w:val="28"/>
        </w:rPr>
      </w:pPr>
      <w:r>
        <w:br w:type="page"/>
      </w:r>
    </w:p>
    <w:p w14:paraId="4F37429F" w14:textId="018F4979" w:rsidR="00B0051B" w:rsidRDefault="008555CF">
      <w:pPr>
        <w:pStyle w:val="Heading2"/>
      </w:pPr>
      <w:r>
        <w:lastRenderedPageBreak/>
        <w:t>Post-Lab Follow-Ups</w:t>
      </w:r>
    </w:p>
    <w:p w14:paraId="1603B5FD" w14:textId="77777777" w:rsidR="00B0051B" w:rsidRDefault="00B0051B"/>
    <w:p w14:paraId="276977CA" w14:textId="2EA39406" w:rsidR="00B0051B" w:rsidRDefault="008555CF">
      <w:pPr>
        <w:numPr>
          <w:ilvl w:val="0"/>
          <w:numId w:val="5"/>
        </w:numPr>
      </w:pPr>
      <w:r>
        <w:t xml:space="preserve">Create test cases for the other methods in </w:t>
      </w:r>
      <w:r w:rsidR="00261EF6">
        <w:rPr>
          <w:rFonts w:ascii="Courier" w:hAnsi="Courier"/>
          <w:sz w:val="18"/>
        </w:rPr>
        <w:t>ListInterface</w:t>
      </w:r>
      <w:r>
        <w:t>.</w:t>
      </w:r>
    </w:p>
    <w:p w14:paraId="3AA0A046" w14:textId="77777777" w:rsidR="00B0051B" w:rsidRDefault="00B0051B"/>
    <w:p w14:paraId="79FD8E29" w14:textId="076DAE98" w:rsidR="00B0051B" w:rsidRDefault="007144E0">
      <w:pPr>
        <w:numPr>
          <w:ilvl w:val="0"/>
          <w:numId w:val="5"/>
        </w:numPr>
      </w:pPr>
      <w:r>
        <w:t>In</w:t>
      </w:r>
      <w:r w:rsidR="008555CF">
        <w:t xml:space="preserve"> list</w:t>
      </w:r>
      <w:r>
        <w:t>s</w:t>
      </w:r>
      <w:r w:rsidR="008555CF">
        <w:t xml:space="preserve"> of size 10</w:t>
      </w:r>
      <w:r>
        <w:t>, 20 and 30</w:t>
      </w:r>
      <w:r w:rsidR="008555CF">
        <w:t xml:space="preserve">, how many assignments are made using the </w:t>
      </w:r>
      <w:r>
        <w:rPr>
          <w:rFonts w:ascii="Courier" w:hAnsi="Courier"/>
          <w:sz w:val="18"/>
        </w:rPr>
        <w:t>list</w:t>
      </w:r>
      <w:r w:rsidR="008555CF">
        <w:t xml:space="preserve"> array by the </w:t>
      </w:r>
      <w:r w:rsidR="008555CF">
        <w:rPr>
          <w:rFonts w:ascii="Courier" w:hAnsi="Courier"/>
          <w:sz w:val="18"/>
        </w:rPr>
        <w:t>reverse</w:t>
      </w:r>
      <w:r w:rsidR="008555CF">
        <w:t xml:space="preserve"> method</w:t>
      </w:r>
      <w:r>
        <w:t xml:space="preserve"> in </w:t>
      </w:r>
      <w:r w:rsidRPr="007144E0">
        <w:rPr>
          <w:rFonts w:ascii="Courier" w:hAnsi="Courier"/>
          <w:sz w:val="18"/>
          <w:szCs w:val="18"/>
        </w:rPr>
        <w:t>AList</w:t>
      </w:r>
      <w:r w:rsidR="008555CF">
        <w:t>?</w:t>
      </w:r>
      <w:r>
        <w:t xml:space="preserve">  How many times is th</w:t>
      </w:r>
      <w:r w:rsidR="002579A7">
        <w:t>e</w:t>
      </w:r>
      <w:r>
        <w:t xml:space="preserve"> </w:t>
      </w:r>
      <w:r w:rsidR="002579A7">
        <w:rPr>
          <w:rFonts w:ascii="Courier" w:hAnsi="Courier"/>
          <w:sz w:val="18"/>
          <w:szCs w:val="18"/>
        </w:rPr>
        <w:t>getN</w:t>
      </w:r>
      <w:r w:rsidRPr="002579A7">
        <w:rPr>
          <w:rFonts w:ascii="Courier" w:hAnsi="Courier"/>
          <w:sz w:val="18"/>
          <w:szCs w:val="18"/>
        </w:rPr>
        <w:t>extNode</w:t>
      </w:r>
      <w:r w:rsidR="002579A7">
        <w:t xml:space="preserve"> method called </w:t>
      </w:r>
      <w:r>
        <w:t xml:space="preserve">by the </w:t>
      </w:r>
      <w:r>
        <w:rPr>
          <w:rFonts w:ascii="Courier" w:hAnsi="Courier"/>
          <w:sz w:val="18"/>
        </w:rPr>
        <w:t>reverse</w:t>
      </w:r>
      <w:r>
        <w:t xml:space="preserve"> method in </w:t>
      </w:r>
      <w:r w:rsidR="002579A7" w:rsidRPr="00EF2DE9">
        <w:rPr>
          <w:rStyle w:val="codeintext"/>
        </w:rPr>
        <w:t>L</w:t>
      </w:r>
      <w:r w:rsidRPr="00EF2DE9">
        <w:rPr>
          <w:rStyle w:val="codeintext"/>
        </w:rPr>
        <w:t>List</w:t>
      </w:r>
      <w:r>
        <w:t>?</w:t>
      </w:r>
      <w:r w:rsidR="002579A7">
        <w:t xml:space="preserve"> (Include calls made directly by </w:t>
      </w:r>
      <w:r w:rsidR="002579A7" w:rsidRPr="002579A7">
        <w:rPr>
          <w:rFonts w:ascii="Courier" w:hAnsi="Courier"/>
          <w:sz w:val="18"/>
          <w:szCs w:val="18"/>
        </w:rPr>
        <w:t>reverse</w:t>
      </w:r>
      <w:r w:rsidR="002579A7">
        <w:t xml:space="preserve"> or by helper methods like </w:t>
      </w:r>
      <w:r w:rsidR="002579A7" w:rsidRPr="002579A7">
        <w:rPr>
          <w:rFonts w:ascii="Courier" w:hAnsi="Courier"/>
          <w:sz w:val="18"/>
          <w:szCs w:val="18"/>
        </w:rPr>
        <w:t>getNodeAt</w:t>
      </w:r>
      <w:r w:rsidR="002579A7">
        <w:t>.)</w:t>
      </w:r>
    </w:p>
    <w:p w14:paraId="0F43C5AA" w14:textId="77777777" w:rsidR="00B0051B" w:rsidRDefault="00B0051B"/>
    <w:p w14:paraId="3602CD85" w14:textId="4E58D35F" w:rsidR="00B0051B" w:rsidRDefault="007144E0">
      <w:pPr>
        <w:numPr>
          <w:ilvl w:val="0"/>
          <w:numId w:val="5"/>
        </w:numPr>
      </w:pPr>
      <w:r>
        <w:t xml:space="preserve">In lists of size 10, 20 and 30, </w:t>
      </w:r>
      <w:r w:rsidR="008555CF">
        <w:t xml:space="preserve">how many assignments are made using the </w:t>
      </w:r>
      <w:r>
        <w:rPr>
          <w:rFonts w:ascii="Courier" w:hAnsi="Courier"/>
          <w:sz w:val="18"/>
        </w:rPr>
        <w:t>list</w:t>
      </w:r>
      <w:r w:rsidR="008555CF">
        <w:t xml:space="preserve"> array by the </w:t>
      </w:r>
      <w:r w:rsidR="008555CF">
        <w:rPr>
          <w:rFonts w:ascii="Courier" w:hAnsi="Courier"/>
          <w:sz w:val="18"/>
        </w:rPr>
        <w:t>cycle</w:t>
      </w:r>
      <w:r w:rsidR="008555CF">
        <w:t xml:space="preserve"> method?</w:t>
      </w:r>
      <w:r w:rsidR="002579A7">
        <w:t xml:space="preserve"> How many times is the </w:t>
      </w:r>
      <w:r w:rsidR="002579A7">
        <w:rPr>
          <w:rFonts w:ascii="Courier" w:hAnsi="Courier"/>
          <w:sz w:val="18"/>
          <w:szCs w:val="18"/>
        </w:rPr>
        <w:t>getN</w:t>
      </w:r>
      <w:r w:rsidR="002579A7" w:rsidRPr="002579A7">
        <w:rPr>
          <w:rFonts w:ascii="Courier" w:hAnsi="Courier"/>
          <w:sz w:val="18"/>
          <w:szCs w:val="18"/>
        </w:rPr>
        <w:t>extNode</w:t>
      </w:r>
      <w:r w:rsidR="002579A7">
        <w:t xml:space="preserve"> method called by the </w:t>
      </w:r>
      <w:r w:rsidR="002579A7">
        <w:rPr>
          <w:rFonts w:ascii="Courier" w:hAnsi="Courier"/>
          <w:sz w:val="18"/>
        </w:rPr>
        <w:t>cycle</w:t>
      </w:r>
      <w:r w:rsidR="002579A7">
        <w:t xml:space="preserve"> method in </w:t>
      </w:r>
      <w:r w:rsidR="002579A7">
        <w:rPr>
          <w:rFonts w:ascii="Courier" w:hAnsi="Courier"/>
          <w:sz w:val="18"/>
          <w:szCs w:val="18"/>
        </w:rPr>
        <w:t>L</w:t>
      </w:r>
      <w:r w:rsidR="002579A7" w:rsidRPr="007144E0">
        <w:rPr>
          <w:rFonts w:ascii="Courier" w:hAnsi="Courier"/>
          <w:sz w:val="18"/>
          <w:szCs w:val="18"/>
        </w:rPr>
        <w:t>List</w:t>
      </w:r>
      <w:r w:rsidR="002579A7">
        <w:t xml:space="preserve">? (Include calls made directly by </w:t>
      </w:r>
      <w:r w:rsidR="002579A7" w:rsidRPr="002579A7">
        <w:rPr>
          <w:rFonts w:ascii="Courier" w:hAnsi="Courier"/>
          <w:sz w:val="18"/>
          <w:szCs w:val="18"/>
        </w:rPr>
        <w:t>reverse</w:t>
      </w:r>
      <w:r w:rsidR="002579A7">
        <w:t xml:space="preserve"> or by helper methods like </w:t>
      </w:r>
      <w:r w:rsidR="002579A7" w:rsidRPr="002579A7">
        <w:rPr>
          <w:rFonts w:ascii="Courier" w:hAnsi="Courier"/>
          <w:sz w:val="18"/>
          <w:szCs w:val="18"/>
        </w:rPr>
        <w:t>getNodeAt</w:t>
      </w:r>
      <w:r w:rsidR="002579A7">
        <w:t>.)</w:t>
      </w:r>
    </w:p>
    <w:p w14:paraId="24933B17" w14:textId="77777777" w:rsidR="00B0051B" w:rsidRDefault="00B0051B"/>
    <w:p w14:paraId="32E132B3" w14:textId="6B0FDABF" w:rsidR="00B0051B" w:rsidRDefault="008555CF">
      <w:pPr>
        <w:numPr>
          <w:ilvl w:val="0"/>
          <w:numId w:val="5"/>
        </w:numPr>
      </w:pPr>
      <w:r>
        <w:t xml:space="preserve">Implement the </w:t>
      </w:r>
      <w:r>
        <w:rPr>
          <w:rFonts w:ascii="Courier" w:hAnsi="Courier"/>
          <w:sz w:val="18"/>
        </w:rPr>
        <w:t>reverse</w:t>
      </w:r>
      <w:r>
        <w:t xml:space="preserve"> method using only the public methods in </w:t>
      </w:r>
      <w:r>
        <w:rPr>
          <w:rFonts w:ascii="Courier" w:hAnsi="Courier"/>
          <w:sz w:val="18"/>
        </w:rPr>
        <w:t>ListInterface</w:t>
      </w:r>
      <w:r>
        <w:t>.</w:t>
      </w:r>
      <w:r w:rsidR="007144E0">
        <w:t xml:space="preserve">  </w:t>
      </w:r>
      <w:r w:rsidR="002579A7">
        <w:t xml:space="preserve">Compare the performance with </w:t>
      </w:r>
      <w:r w:rsidR="00A2537C">
        <w:t>what you found</w:t>
      </w:r>
      <w:r w:rsidR="00B54AAB">
        <w:t xml:space="preserve"> in Q</w:t>
      </w:r>
      <w:r w:rsidR="002579A7">
        <w:t>uestion</w:t>
      </w:r>
      <w:r w:rsidR="008C3AD3">
        <w:t>s</w:t>
      </w:r>
      <w:r w:rsidR="002579A7">
        <w:t xml:space="preserve"> 2</w:t>
      </w:r>
      <w:r w:rsidR="008C3AD3">
        <w:t xml:space="preserve"> and 3</w:t>
      </w:r>
      <w:r w:rsidR="002579A7">
        <w:t>.</w:t>
      </w:r>
    </w:p>
    <w:p w14:paraId="40A84547" w14:textId="77777777" w:rsidR="002579A7" w:rsidRDefault="002579A7" w:rsidP="002579A7"/>
    <w:p w14:paraId="22D8D116" w14:textId="0ED90FD9" w:rsidR="00B0051B" w:rsidRDefault="002579A7" w:rsidP="002579A7">
      <w:pPr>
        <w:numPr>
          <w:ilvl w:val="0"/>
          <w:numId w:val="5"/>
        </w:numPr>
      </w:pPr>
      <w:r>
        <w:t xml:space="preserve">Implement </w:t>
      </w:r>
      <w:r>
        <w:rPr>
          <w:rFonts w:ascii="Courier" w:hAnsi="Courier"/>
          <w:sz w:val="18"/>
        </w:rPr>
        <w:t>cycle</w:t>
      </w:r>
      <w:r>
        <w:t xml:space="preserve"> method using only the public methods in </w:t>
      </w:r>
      <w:r>
        <w:rPr>
          <w:rFonts w:ascii="Courier" w:hAnsi="Courier"/>
          <w:sz w:val="18"/>
        </w:rPr>
        <w:t>ListInterface</w:t>
      </w:r>
      <w:r>
        <w:t>.  Compare the performan</w:t>
      </w:r>
      <w:r w:rsidR="00B54AAB">
        <w:t xml:space="preserve">ce </w:t>
      </w:r>
      <w:r w:rsidR="00A2537C">
        <w:t xml:space="preserve">with what you found </w:t>
      </w:r>
      <w:r w:rsidR="00B54AAB">
        <w:t>in Q</w:t>
      </w:r>
      <w:r>
        <w:t>uestion</w:t>
      </w:r>
      <w:r w:rsidR="008C3AD3">
        <w:t>s</w:t>
      </w:r>
      <w:r>
        <w:t xml:space="preserve"> 2</w:t>
      </w:r>
      <w:r w:rsidR="008C3AD3">
        <w:t xml:space="preserve"> and 3</w:t>
      </w:r>
      <w:r>
        <w:t>.</w:t>
      </w:r>
    </w:p>
    <w:p w14:paraId="728B9750" w14:textId="77777777" w:rsidR="00BA7072" w:rsidRDefault="00BA7072" w:rsidP="00BA7072"/>
    <w:p w14:paraId="059E7B03" w14:textId="77777777" w:rsidR="009610A4" w:rsidRDefault="00B54AAB" w:rsidP="002579A7">
      <w:pPr>
        <w:numPr>
          <w:ilvl w:val="0"/>
          <w:numId w:val="5"/>
        </w:numPr>
      </w:pPr>
      <w:r>
        <w:t>Consider</w:t>
      </w:r>
      <w:r w:rsidR="00BA7072">
        <w:t xml:space="preserve"> a method </w:t>
      </w:r>
    </w:p>
    <w:p w14:paraId="16A508E9" w14:textId="77777777" w:rsidR="009610A4" w:rsidRDefault="009610A4" w:rsidP="009610A4">
      <w:pPr>
        <w:ind w:left="720" w:firstLine="720"/>
        <w:rPr>
          <w:rFonts w:ascii="Courier" w:hAnsi="Courier"/>
          <w:sz w:val="18"/>
          <w:szCs w:val="18"/>
        </w:rPr>
      </w:pPr>
      <w:r>
        <w:rPr>
          <w:rFonts w:ascii="Courier" w:hAnsi="Courier"/>
          <w:sz w:val="18"/>
          <w:szCs w:val="18"/>
        </w:rPr>
        <w:t>void r</w:t>
      </w:r>
      <w:r w:rsidR="00BA7072" w:rsidRPr="00BA7072">
        <w:rPr>
          <w:rFonts w:ascii="Courier" w:hAnsi="Courier"/>
          <w:sz w:val="18"/>
          <w:szCs w:val="18"/>
        </w:rPr>
        <w:t>andomPermutation</w:t>
      </w:r>
      <w:r>
        <w:rPr>
          <w:rFonts w:ascii="Courier" w:hAnsi="Courier"/>
          <w:sz w:val="18"/>
          <w:szCs w:val="18"/>
        </w:rPr>
        <w:t>()</w:t>
      </w:r>
    </w:p>
    <w:p w14:paraId="1CFEB5A7" w14:textId="21DA9BC1" w:rsidR="00BA7072" w:rsidRDefault="00BA7072" w:rsidP="009610A4">
      <w:pPr>
        <w:ind w:left="720"/>
      </w:pPr>
      <w:r>
        <w:t xml:space="preserve">that will randomly reorder the contents of the list. </w:t>
      </w:r>
      <w:r w:rsidR="00B54AAB">
        <w:t xml:space="preserve"> Create three versions of the method and compare the performance as you did in Question 4.</w:t>
      </w:r>
      <w:r>
        <w:t xml:space="preserve">  </w:t>
      </w:r>
      <w:r w:rsidR="00B54AAB">
        <w:t xml:space="preserve">In the first version, </w:t>
      </w:r>
      <w:r w:rsidR="00CA6EAB">
        <w:t>only</w:t>
      </w:r>
      <w:r w:rsidR="00B54AAB">
        <w:t xml:space="preserve"> use </w:t>
      </w:r>
      <w:r w:rsidR="00CA6EAB">
        <w:t xml:space="preserve">the </w:t>
      </w:r>
      <w:r w:rsidR="00B54AAB">
        <w:t xml:space="preserve">methods from </w:t>
      </w:r>
      <w:r w:rsidR="00B54AAB" w:rsidRPr="00B54AAB">
        <w:rPr>
          <w:rFonts w:ascii="Courier" w:hAnsi="Courier"/>
          <w:sz w:val="18"/>
          <w:szCs w:val="18"/>
        </w:rPr>
        <w:t>ListInterface</w:t>
      </w:r>
      <w:r w:rsidR="00B54AAB">
        <w:t xml:space="preserve">.  In the second version, </w:t>
      </w:r>
      <w:r w:rsidR="00CA6EAB">
        <w:t xml:space="preserve">always </w:t>
      </w:r>
      <w:r w:rsidR="00B54AAB">
        <w:t xml:space="preserve">work directly with the array list in the </w:t>
      </w:r>
      <w:r w:rsidR="00B54AAB" w:rsidRPr="002006F3">
        <w:rPr>
          <w:rStyle w:val="codeintext"/>
        </w:rPr>
        <w:t>AList</w:t>
      </w:r>
      <w:r w:rsidR="00B54AAB">
        <w:t xml:space="preserve"> implementation.  In the third version, </w:t>
      </w:r>
      <w:r w:rsidR="00CA6EAB">
        <w:t xml:space="preserve">always </w:t>
      </w:r>
      <w:r w:rsidR="00B54AAB">
        <w:t xml:space="preserve">work directly with the linked chain in the </w:t>
      </w:r>
      <w:r w:rsidR="00B54AAB" w:rsidRPr="002006F3">
        <w:rPr>
          <w:rStyle w:val="codeintext"/>
        </w:rPr>
        <w:t>LList</w:t>
      </w:r>
      <w:r w:rsidR="00B54AAB">
        <w:t xml:space="preserve"> implementation.</w:t>
      </w:r>
    </w:p>
    <w:p w14:paraId="7EE1D435" w14:textId="77777777" w:rsidR="002006F3" w:rsidRDefault="002006F3" w:rsidP="002006F3"/>
    <w:p w14:paraId="01368AE3" w14:textId="77777777" w:rsidR="009610A4" w:rsidRDefault="009610A4" w:rsidP="009610A4">
      <w:pPr>
        <w:numPr>
          <w:ilvl w:val="0"/>
          <w:numId w:val="5"/>
        </w:numPr>
      </w:pPr>
      <w:r>
        <w:t xml:space="preserve">Consider a method </w:t>
      </w:r>
    </w:p>
    <w:p w14:paraId="247AC617" w14:textId="20DAF9DF" w:rsidR="009610A4" w:rsidRDefault="009610A4" w:rsidP="009610A4">
      <w:pPr>
        <w:ind w:left="720" w:firstLine="720"/>
        <w:rPr>
          <w:rFonts w:ascii="Courier" w:hAnsi="Courier"/>
          <w:sz w:val="18"/>
          <w:szCs w:val="18"/>
        </w:rPr>
      </w:pPr>
      <w:r>
        <w:rPr>
          <w:rFonts w:ascii="Courier" w:hAnsi="Courier"/>
          <w:sz w:val="18"/>
          <w:szCs w:val="18"/>
        </w:rPr>
        <w:t>void moveToBack(int from)</w:t>
      </w:r>
    </w:p>
    <w:p w14:paraId="7C9518B5" w14:textId="46A3D4DF" w:rsidR="002006F3" w:rsidRDefault="009610A4" w:rsidP="009610A4">
      <w:pPr>
        <w:ind w:left="720"/>
      </w:pPr>
      <w:r>
        <w:t xml:space="preserve">that will move the item at position </w:t>
      </w:r>
      <w:r w:rsidRPr="009610A4">
        <w:rPr>
          <w:rStyle w:val="codeintext"/>
        </w:rPr>
        <w:t>from</w:t>
      </w:r>
      <w:r>
        <w:t xml:space="preserve"> to the end of the list.  Create three versions of the method and compare the performance as you did in Question 4.  In the first version, </w:t>
      </w:r>
      <w:r w:rsidR="00CA6EAB">
        <w:t>only</w:t>
      </w:r>
      <w:r>
        <w:t xml:space="preserve"> use the methods from </w:t>
      </w:r>
      <w:r w:rsidRPr="00B54AAB">
        <w:rPr>
          <w:rFonts w:ascii="Courier" w:hAnsi="Courier"/>
          <w:sz w:val="18"/>
          <w:szCs w:val="18"/>
        </w:rPr>
        <w:t>ListInterface</w:t>
      </w:r>
      <w:r>
        <w:t xml:space="preserve">.  In the second version, </w:t>
      </w:r>
      <w:r w:rsidR="00CA6EAB">
        <w:t xml:space="preserve">always </w:t>
      </w:r>
      <w:r>
        <w:t xml:space="preserve">work directly with the array list in the </w:t>
      </w:r>
      <w:r w:rsidRPr="002006F3">
        <w:rPr>
          <w:rStyle w:val="codeintext"/>
        </w:rPr>
        <w:t>AList</w:t>
      </w:r>
      <w:r>
        <w:t xml:space="preserve"> implementation.  In the third version, </w:t>
      </w:r>
      <w:r w:rsidR="00CA6EAB">
        <w:t xml:space="preserve">always </w:t>
      </w:r>
      <w:r>
        <w:t xml:space="preserve">work directly with the linked chain in the </w:t>
      </w:r>
      <w:r w:rsidRPr="002006F3">
        <w:rPr>
          <w:rStyle w:val="codeintext"/>
        </w:rPr>
        <w:t>LList</w:t>
      </w:r>
      <w:r>
        <w:t xml:space="preserve"> implementation.</w:t>
      </w:r>
    </w:p>
    <w:p w14:paraId="4F181EB6" w14:textId="77777777" w:rsidR="00EE082A" w:rsidRDefault="00EE082A" w:rsidP="009610A4">
      <w:pPr>
        <w:ind w:left="720"/>
      </w:pPr>
    </w:p>
    <w:p w14:paraId="37CD75AB" w14:textId="77777777" w:rsidR="00EE082A" w:rsidRDefault="00EE082A" w:rsidP="00EE082A">
      <w:pPr>
        <w:numPr>
          <w:ilvl w:val="0"/>
          <w:numId w:val="5"/>
        </w:numPr>
      </w:pPr>
      <w:r>
        <w:t xml:space="preserve">Consider a method </w:t>
      </w:r>
    </w:p>
    <w:p w14:paraId="6027EDEC" w14:textId="25A3F318" w:rsidR="00EE082A" w:rsidRDefault="00EE082A" w:rsidP="00EE082A">
      <w:pPr>
        <w:ind w:left="720" w:firstLine="720"/>
        <w:rPr>
          <w:rFonts w:ascii="Courier" w:hAnsi="Courier"/>
          <w:sz w:val="18"/>
          <w:szCs w:val="18"/>
        </w:rPr>
      </w:pPr>
      <w:r>
        <w:rPr>
          <w:rFonts w:ascii="Courier" w:hAnsi="Courier"/>
          <w:sz w:val="18"/>
          <w:szCs w:val="18"/>
        </w:rPr>
        <w:t xml:space="preserve">void </w:t>
      </w:r>
      <w:r w:rsidR="002D15E8">
        <w:rPr>
          <w:rFonts w:ascii="Courier" w:hAnsi="Courier"/>
          <w:sz w:val="18"/>
          <w:szCs w:val="18"/>
        </w:rPr>
        <w:t>interleave(</w:t>
      </w:r>
      <w:r>
        <w:rPr>
          <w:rFonts w:ascii="Courier" w:hAnsi="Courier"/>
          <w:sz w:val="18"/>
          <w:szCs w:val="18"/>
        </w:rPr>
        <w:t>)</w:t>
      </w:r>
    </w:p>
    <w:p w14:paraId="76DF578A" w14:textId="53BA74A7" w:rsidR="00EE082A" w:rsidRDefault="00EE082A" w:rsidP="00EE082A">
      <w:pPr>
        <w:ind w:left="720"/>
      </w:pPr>
      <w:r>
        <w:t xml:space="preserve">that will </w:t>
      </w:r>
      <w:r w:rsidR="002D15E8">
        <w:t xml:space="preserve">do a perfect shuffle.  Conceptually, you split the lists into halves and then alternate taking items from the two lists.  For example, if the original list is </w:t>
      </w:r>
      <w:r w:rsidR="002D15E8" w:rsidRPr="002D15E8">
        <w:rPr>
          <w:rStyle w:val="codeintext"/>
        </w:rPr>
        <w:t>[a b c d e f g h i]</w:t>
      </w:r>
      <w:r w:rsidR="002D15E8">
        <w:t xml:space="preserve">, the splits would be </w:t>
      </w:r>
      <w:r w:rsidR="002D15E8" w:rsidRPr="002D15E8">
        <w:rPr>
          <w:rStyle w:val="codeintext"/>
        </w:rPr>
        <w:t>[a b c d e]</w:t>
      </w:r>
      <w:r w:rsidR="002D15E8">
        <w:t xml:space="preserve"> and </w:t>
      </w:r>
      <w:r w:rsidR="002D15E8" w:rsidRPr="002D15E8">
        <w:rPr>
          <w:rStyle w:val="codeintext"/>
        </w:rPr>
        <w:t>[f g h i</w:t>
      </w:r>
      <w:r w:rsidR="002D15E8">
        <w:rPr>
          <w:rStyle w:val="codeintext"/>
        </w:rPr>
        <w:t>]</w:t>
      </w:r>
      <w:r w:rsidR="002D15E8">
        <w:t xml:space="preserve">. (If the length is odd, the first list gets the extra item.) </w:t>
      </w:r>
      <w:r>
        <w:t xml:space="preserve"> </w:t>
      </w:r>
      <w:r w:rsidR="002D15E8">
        <w:t xml:space="preserve">The result of the interleave is </w:t>
      </w:r>
      <w:r w:rsidR="002D15E8" w:rsidRPr="002D15E8">
        <w:rPr>
          <w:rStyle w:val="codeintext"/>
        </w:rPr>
        <w:t>[a f b g c g d i e]</w:t>
      </w:r>
      <w:r w:rsidR="002D15E8">
        <w:t>.</w:t>
      </w:r>
      <w:r>
        <w:t xml:space="preserve"> Create three versions of the method and compare the performance as you did in Question 4.  In the first version, </w:t>
      </w:r>
      <w:r w:rsidR="00CA6EAB">
        <w:t>only</w:t>
      </w:r>
      <w:r>
        <w:t xml:space="preserve"> use the methods from </w:t>
      </w:r>
      <w:r w:rsidRPr="00B54AAB">
        <w:rPr>
          <w:rFonts w:ascii="Courier" w:hAnsi="Courier"/>
          <w:sz w:val="18"/>
          <w:szCs w:val="18"/>
        </w:rPr>
        <w:t>ListInterface</w:t>
      </w:r>
      <w:r>
        <w:t xml:space="preserve">.  In the second version, </w:t>
      </w:r>
      <w:r w:rsidR="00CA6EAB">
        <w:t xml:space="preserve">always </w:t>
      </w:r>
      <w:r>
        <w:t xml:space="preserve">work directly with the array list in the </w:t>
      </w:r>
      <w:r w:rsidRPr="002006F3">
        <w:rPr>
          <w:rStyle w:val="codeintext"/>
        </w:rPr>
        <w:t>AList</w:t>
      </w:r>
      <w:r>
        <w:t xml:space="preserve"> implementation.  In the third version, </w:t>
      </w:r>
      <w:r w:rsidR="00CA6EAB">
        <w:t xml:space="preserve">always </w:t>
      </w:r>
      <w:r>
        <w:t xml:space="preserve">work directly with the linked chain in the </w:t>
      </w:r>
      <w:r w:rsidRPr="002006F3">
        <w:rPr>
          <w:rStyle w:val="codeintext"/>
        </w:rPr>
        <w:t>LList</w:t>
      </w:r>
      <w:r>
        <w:t xml:space="preserve"> implementation.</w:t>
      </w:r>
    </w:p>
    <w:p w14:paraId="6B5F0847" w14:textId="77777777" w:rsidR="00EE082A" w:rsidRDefault="00EE082A" w:rsidP="009610A4">
      <w:pPr>
        <w:ind w:left="720"/>
      </w:pPr>
    </w:p>
    <w:sectPr w:rsidR="00EE082A" w:rsidSect="0086722D">
      <w:footerReference w:type="first" r:id="rId37"/>
      <w:type w:val="oddPage"/>
      <w:pgSz w:w="12240" w:h="15840"/>
      <w:pgMar w:top="1080" w:right="1440" w:bottom="1440" w:left="720" w:header="720" w:footer="720" w:gutter="1080"/>
      <w:pgNumType w:start="173"/>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arles Hoot" w:date="2012-06-02T17:45:00Z" w:initials="CH">
    <w:p w14:paraId="40000F82" w14:textId="2638F5FB"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ArrayAddInitial</w:t>
      </w:r>
    </w:p>
  </w:comment>
  <w:comment w:id="2" w:author="Charles Hoot" w:date="2014-07-15T17:24:00Z" w:initials="CH">
    <w:p w14:paraId="533785D3"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ArrayAddInitial</w:t>
      </w:r>
    </w:p>
  </w:comment>
  <w:comment w:id="3" w:author="Charles Hoot" w:date="2014-07-15T17:45:00Z" w:initials="CH">
    <w:p w14:paraId="65D85B46"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ArrayAddSixth</w:t>
      </w:r>
    </w:p>
  </w:comment>
  <w:comment w:id="4" w:author="Charles Hoot" w:date="2012-06-05T20:35:00Z" w:initials="CH">
    <w:p w14:paraId="5CB575A7" w14:textId="26440FA6" w:rsidR="00EF2DE9" w:rsidRDefault="00EF2DE9">
      <w:pPr>
        <w:pStyle w:val="CommentText"/>
      </w:pPr>
      <w:r>
        <w:rPr>
          <w:rStyle w:val="CommentReference"/>
        </w:rPr>
        <w:annotationRef/>
      </w:r>
      <w:r>
        <w:t>LM13 ListAddInitial</w:t>
      </w:r>
    </w:p>
  </w:comment>
  <w:comment w:id="5" w:author="Charles Hoot" w:date="2012-06-05T20:46:00Z" w:initials="CH">
    <w:p w14:paraId="5CE236B0" w14:textId="26A07EB8" w:rsidR="00EF2DE9" w:rsidRDefault="00EF2DE9" w:rsidP="00EB11B2">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ListAddSecond</w:t>
      </w:r>
    </w:p>
  </w:comment>
  <w:comment w:id="6" w:author="Charles Hoot" w:date="2012-06-06T18:01:00Z" w:initials="CH">
    <w:p w14:paraId="6E65BD97" w14:textId="0C87E7B0" w:rsidR="00EF2DE9" w:rsidRDefault="00EF2DE9">
      <w:pPr>
        <w:pStyle w:val="CommentText"/>
      </w:pPr>
      <w:r>
        <w:rPr>
          <w:rStyle w:val="CommentReference"/>
        </w:rPr>
        <w:annotationRef/>
      </w:r>
      <w:r>
        <w:t>LM13 ListAddThird</w:t>
      </w:r>
    </w:p>
  </w:comment>
  <w:comment w:id="7" w:author="Charles Hoot" w:date="2012-06-06T18:02:00Z" w:initials="CH">
    <w:p w14:paraId="1A9BE9A1" w14:textId="28ABFC93" w:rsidR="00EF2DE9" w:rsidRDefault="00EF2DE9">
      <w:pPr>
        <w:pStyle w:val="CommentText"/>
      </w:pPr>
      <w:r>
        <w:rPr>
          <w:rStyle w:val="CommentReference"/>
        </w:rPr>
        <w:annotationRef/>
      </w:r>
      <w:r>
        <w:t>LM13 ListAddFourth</w:t>
      </w:r>
    </w:p>
  </w:comment>
  <w:comment w:id="8" w:author="Charles Hoot" w:date="2012-06-07T17:37:00Z" w:initials="CH">
    <w:p w14:paraId="62E0FA78" w14:textId="610A7630" w:rsidR="00EF2DE9" w:rsidRDefault="00EF2DE9" w:rsidP="00EB11B2">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ListAddFifth</w:t>
      </w:r>
    </w:p>
  </w:comment>
  <w:comment w:id="9" w:author="Charles Hoot" w:date="2012-06-07T17:45:00Z" w:initials="CH">
    <w:p w14:paraId="09A30EF7" w14:textId="4039120C"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ArrayReverseList</w:t>
      </w:r>
    </w:p>
  </w:comment>
  <w:comment w:id="10" w:author="Charles Hoot" w:date="2012-06-07T17:46:00Z" w:initials="CH">
    <w:p w14:paraId="400F2E6B" w14:textId="191E2676"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1" w:author="Charles Hoot" w:date="2014-07-15T18:46:00Z" w:initials="CH">
    <w:p w14:paraId="13E3DCE5"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2" w:author="Charles Hoot" w:date="2012-06-07T17:47:00Z" w:initials="CH">
    <w:p w14:paraId="1315D8A5" w14:textId="12E284C0"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ArrayReverseFillin</w:t>
      </w:r>
    </w:p>
  </w:comment>
  <w:comment w:id="13" w:author="Charles Hoot" w:date="2012-06-07T17:51:00Z" w:initials="CH">
    <w:p w14:paraId="4824DC33" w14:textId="52EF5ED8"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ArrayCycleList</w:t>
      </w:r>
    </w:p>
  </w:comment>
  <w:comment w:id="14" w:author="Charles Hoot" w:date="2012-06-07T17:51:00Z" w:initials="CH">
    <w:p w14:paraId="49207B73" w14:textId="4AD4A04A"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5" w:author="Charles Hoot" w:date="2012-06-07T17:51:00Z" w:initials="CH">
    <w:p w14:paraId="7E2CCC55" w14:textId="44FA1F49"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6" w:author="Charles Hoot" w:date="2012-06-07T17:51:00Z" w:initials="CH">
    <w:p w14:paraId="17A7C5C1" w14:textId="6FAC7550"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7" w:author="Charles Hoot" w:date="2012-06-07T17:51:00Z" w:initials="CH">
    <w:p w14:paraId="1A5A2DBF" w14:textId="1F7B80F4" w:rsidR="00EF2DE9" w:rsidRDefault="00EF2DE9">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ArrayCycleFillin</w:t>
      </w:r>
    </w:p>
  </w:comment>
  <w:comment w:id="18" w:author="Charles Hoot" w:date="2012-06-07T22:25:00Z" w:initials="CH">
    <w:p w14:paraId="27B70FB3" w14:textId="63EA3756"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LinkedListInitial</w:t>
      </w:r>
    </w:p>
  </w:comment>
  <w:comment w:id="19" w:author="Charles Hoot" w:date="2012-06-07T22:26:00Z" w:initials="CH">
    <w:p w14:paraId="34E20498" w14:textId="2C39EC54"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LinkedListFilllin</w:t>
      </w:r>
    </w:p>
  </w:comment>
  <w:comment w:id="20" w:author="Charles Hoot" w:date="2012-06-07T22:34:00Z" w:initials="CH">
    <w:p w14:paraId="355ACE62" w14:textId="2ACDA41D" w:rsidR="00EF2DE9" w:rsidRDefault="00EF2DE9">
      <w:pPr>
        <w:pStyle w:val="CommentText"/>
      </w:pPr>
      <w:r>
        <w:rPr>
          <w:rStyle w:val="CommentReference"/>
        </w:rPr>
        <w:annotationRef/>
      </w:r>
      <w:r>
        <w:t>LM13 LinkedListFillin</w:t>
      </w:r>
    </w:p>
  </w:comment>
  <w:comment w:id="21" w:author="Charles Hoot" w:date="2012-06-07T22:37:00Z" w:initials="CH">
    <w:p w14:paraId="1D69E7FB" w14:textId="37458FCF"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2" w:author="Charles Hoot" w:date="2014-07-15T18:56:00Z" w:initials="CH">
    <w:p w14:paraId="1FA3E3AA" w14:textId="77777777" w:rsidR="00EF5B27" w:rsidRDefault="00EF5B27" w:rsidP="00EF5B27">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3" w:author="Charles Hoot" w:date="2012-06-07T22:37:00Z" w:initials="CH">
    <w:p w14:paraId="77975B95" w14:textId="3435E721"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4" w:author="Charles Hoot" w:date="2012-06-07T22:37:00Z" w:initials="CH">
    <w:p w14:paraId="04A163B6" w14:textId="36160689"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5" w:author="Charles Hoot" w:date="2012-06-05T12:09:00Z" w:initials="CH">
    <w:p w14:paraId="3E7AE4E8" w14:textId="77777777"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ListInitial</w:t>
      </w:r>
    </w:p>
  </w:comment>
  <w:comment w:id="26" w:author="Charles Hoot" w:date="2012-06-07T22:37:00Z" w:initials="CH">
    <w:p w14:paraId="0BAC5D12" w14:textId="1D4F31C3"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7" w:author="Charles Hoot" w:date="2012-06-07T22:37:00Z" w:initials="CH">
    <w:p w14:paraId="6E7B2546" w14:textId="3D70D62F"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8" w:author="Charles Hoot" w:date="2012-06-07T22:37:00Z" w:initials="CH">
    <w:p w14:paraId="0551CEF1" w14:textId="17A7786A"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29" w:author="Charles Hoot" w:date="2012-06-07T22:37:00Z" w:initials="CH">
    <w:p w14:paraId="2E7CA53B" w14:textId="72463D04"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 w:id="30" w:author="Charles Hoot" w:date="2012-06-07T22:37:00Z" w:initials="CH">
    <w:p w14:paraId="7EDB8C51" w14:textId="0943ACA5" w:rsidR="00EF2DE9" w:rsidRDefault="00EF2DE9" w:rsidP="007B5EBD">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LM13 LinkedListFillin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00F82" w15:done="0"/>
  <w15:commentEx w15:paraId="533785D3" w15:done="0"/>
  <w15:commentEx w15:paraId="65D85B46" w15:done="0"/>
  <w15:commentEx w15:paraId="5CB575A7" w15:done="0"/>
  <w15:commentEx w15:paraId="5CE236B0" w15:done="0"/>
  <w15:commentEx w15:paraId="6E65BD97" w15:done="0"/>
  <w15:commentEx w15:paraId="1A9BE9A1" w15:done="0"/>
  <w15:commentEx w15:paraId="62E0FA78" w15:done="0"/>
  <w15:commentEx w15:paraId="09A30EF7" w15:done="0"/>
  <w15:commentEx w15:paraId="400F2E6B" w15:done="0"/>
  <w15:commentEx w15:paraId="13E3DCE5" w15:done="0"/>
  <w15:commentEx w15:paraId="1315D8A5" w15:done="0"/>
  <w15:commentEx w15:paraId="4824DC33" w15:done="0"/>
  <w15:commentEx w15:paraId="49207B73" w15:done="0"/>
  <w15:commentEx w15:paraId="7E2CCC55" w15:done="0"/>
  <w15:commentEx w15:paraId="17A7C5C1" w15:done="0"/>
  <w15:commentEx w15:paraId="1A5A2DBF" w15:done="0"/>
  <w15:commentEx w15:paraId="27B70FB3" w15:done="0"/>
  <w15:commentEx w15:paraId="34E20498" w15:done="0"/>
  <w15:commentEx w15:paraId="355ACE62" w15:done="0"/>
  <w15:commentEx w15:paraId="1D69E7FB" w15:done="0"/>
  <w15:commentEx w15:paraId="1FA3E3AA" w15:done="0"/>
  <w15:commentEx w15:paraId="77975B95" w15:done="0"/>
  <w15:commentEx w15:paraId="04A163B6" w15:done="0"/>
  <w15:commentEx w15:paraId="3E7AE4E8" w15:done="0"/>
  <w15:commentEx w15:paraId="0BAC5D12" w15:done="0"/>
  <w15:commentEx w15:paraId="6E7B2546" w15:done="0"/>
  <w15:commentEx w15:paraId="0551CEF1" w15:done="0"/>
  <w15:commentEx w15:paraId="2E7CA53B" w15:done="0"/>
  <w15:commentEx w15:paraId="7EDB8C5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9456C" w14:textId="77777777" w:rsidR="00DC0295" w:rsidRDefault="00DC0295">
      <w:r>
        <w:separator/>
      </w:r>
    </w:p>
  </w:endnote>
  <w:endnote w:type="continuationSeparator" w:id="0">
    <w:p w14:paraId="22630D0F" w14:textId="77777777" w:rsidR="00DC0295" w:rsidRDefault="00DC0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00000003" w:usb1="00000000" w:usb2="00000000" w:usb3="00000000" w:csb0="00000001"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B968" w14:textId="77777777" w:rsidR="0086722D" w:rsidRDefault="0086722D" w:rsidP="002E7FB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173</w:t>
    </w:r>
    <w:r>
      <w:rPr>
        <w:rStyle w:val="PageNumber"/>
      </w:rPr>
      <w:fldChar w:fldCharType="end"/>
    </w:r>
  </w:p>
  <w:p w14:paraId="3FC7E8D0" w14:textId="77777777" w:rsidR="0086722D" w:rsidRDefault="0086722D" w:rsidP="0086722D">
    <w:pPr>
      <w:pStyle w:val="Footer2"/>
      <w:ind w:right="360" w:firstLine="360"/>
    </w:pPr>
    <w:r>
      <w:t xml:space="preserve">Lab Manual for Data Structures and Abstractions with Java </w:t>
    </w:r>
    <w:r>
      <w:rPr>
        <w:i w:val="0"/>
      </w:rPr>
      <w:t>™</w:t>
    </w:r>
  </w:p>
  <w:p w14:paraId="1441D2E4" w14:textId="77777777" w:rsidR="0030632B" w:rsidRPr="0086722D" w:rsidRDefault="0030632B" w:rsidP="008672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8D4DB0" w14:textId="77777777" w:rsidR="00DC0295" w:rsidRDefault="00DC0295">
      <w:r>
        <w:separator/>
      </w:r>
    </w:p>
  </w:footnote>
  <w:footnote w:type="continuationSeparator" w:id="0">
    <w:p w14:paraId="3F15402F" w14:textId="77777777" w:rsidR="00DC0295" w:rsidRDefault="00DC02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singleLevel"/>
    <w:tmpl w:val="00000000"/>
    <w:lvl w:ilvl="0">
      <w:start w:val="1"/>
      <w:numFmt w:val="bullet"/>
      <w:pStyle w:val="Achievement"/>
      <w:lvlText w:val=""/>
      <w:lvlJc w:val="left"/>
      <w:pPr>
        <w:tabs>
          <w:tab w:val="num" w:pos="360"/>
        </w:tabs>
        <w:ind w:left="360" w:hanging="360"/>
      </w:pPr>
      <w:rPr>
        <w:rFonts w:ascii="Symbol" w:hAnsi="Symbol" w:hint="default"/>
      </w:rPr>
    </w:lvl>
  </w:abstractNum>
  <w:abstractNum w:abstractNumId="3" w15:restartNumberingAfterBreak="0">
    <w:nsid w:val="00000004"/>
    <w:multiLevelType w:val="singleLevel"/>
    <w:tmpl w:val="000F0409"/>
    <w:lvl w:ilvl="0">
      <w:start w:val="1"/>
      <w:numFmt w:val="decimal"/>
      <w:lvlText w:val="%1."/>
      <w:lvlJc w:val="left"/>
      <w:pPr>
        <w:tabs>
          <w:tab w:val="num" w:pos="360"/>
        </w:tabs>
        <w:ind w:left="360" w:hanging="360"/>
      </w:pPr>
    </w:lvl>
  </w:abstractNum>
  <w:abstractNum w:abstractNumId="4" w15:restartNumberingAfterBreak="0">
    <w:nsid w:val="00000005"/>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9F42B4"/>
    <w:multiLevelType w:val="multilevel"/>
    <w:tmpl w:val="8B76A4D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E1198D"/>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7" w15:restartNumberingAfterBreak="0">
    <w:nsid w:val="0B352342"/>
    <w:multiLevelType w:val="multilevel"/>
    <w:tmpl w:val="18888DB2"/>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15:restartNumberingAfterBreak="0">
    <w:nsid w:val="0C12533D"/>
    <w:multiLevelType w:val="multilevel"/>
    <w:tmpl w:val="322ADC3A"/>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0C1C3A23"/>
    <w:multiLevelType w:val="multilevel"/>
    <w:tmpl w:val="E77CFF36"/>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0" w15:restartNumberingAfterBreak="0">
    <w:nsid w:val="11A217AA"/>
    <w:multiLevelType w:val="multilevel"/>
    <w:tmpl w:val="6834038A"/>
    <w:lvl w:ilvl="0">
      <w:start w:val="1"/>
      <w:numFmt w:val="decimal"/>
      <w:lvlText w:val="Step %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1F431439"/>
    <w:multiLevelType w:val="multilevel"/>
    <w:tmpl w:val="FF2A9678"/>
    <w:lvl w:ilvl="0">
      <w:start w:val="1"/>
      <w:numFmt w:val="decimal"/>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2" w15:restartNumberingAfterBreak="0">
    <w:nsid w:val="1FEB2D9B"/>
    <w:multiLevelType w:val="multilevel"/>
    <w:tmpl w:val="A20E82A4"/>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238904F7"/>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4" w15:restartNumberingAfterBreak="0">
    <w:nsid w:val="251267A2"/>
    <w:multiLevelType w:val="multilevel"/>
    <w:tmpl w:val="68FC1FF2"/>
    <w:lvl w:ilvl="0">
      <w:start w:val="9"/>
      <w:numFmt w:val="lowerLetter"/>
      <w:lvlText w:val="%1."/>
      <w:lvlJc w:val="left"/>
      <w:pPr>
        <w:tabs>
          <w:tab w:val="num" w:pos="1080"/>
        </w:tabs>
        <w:ind w:left="1080" w:hanging="360"/>
      </w:pPr>
      <w:rPr>
        <w:rFonts w:hint="default"/>
      </w:rPr>
    </w:lvl>
    <w:lvl w:ilvl="1">
      <w:start w:val="2"/>
      <w:numFmt w:val="lowerRoman"/>
      <w:lvlText w:val="%2."/>
      <w:lvlJc w:val="left"/>
      <w:pPr>
        <w:tabs>
          <w:tab w:val="num" w:pos="2160"/>
        </w:tabs>
        <w:ind w:left="2160" w:hanging="720"/>
      </w:pPr>
      <w:rPr>
        <w:rFonts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5" w15:restartNumberingAfterBreak="0">
    <w:nsid w:val="25E87AE0"/>
    <w:multiLevelType w:val="multilevel"/>
    <w:tmpl w:val="454AB16C"/>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6" w15:restartNumberingAfterBreak="0">
    <w:nsid w:val="2A1E794F"/>
    <w:multiLevelType w:val="multilevel"/>
    <w:tmpl w:val="67884872"/>
    <w:lvl w:ilvl="0">
      <w:start w:val="1"/>
      <w:numFmt w:val="decimal"/>
      <w:pStyle w:val="Steps"/>
      <w:lvlText w:val="Step %1."/>
      <w:lvlJc w:val="left"/>
      <w:pPr>
        <w:tabs>
          <w:tab w:val="num" w:pos="1080"/>
        </w:tabs>
        <w:ind w:left="0" w:firstLine="0"/>
      </w:pPr>
      <w:rPr>
        <w:rFonts w:hint="default"/>
        <w:b/>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32F4A65"/>
    <w:multiLevelType w:val="multilevel"/>
    <w:tmpl w:val="A1C446FA"/>
    <w:lvl w:ilvl="0">
      <w:start w:val="1"/>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8" w15:restartNumberingAfterBreak="0">
    <w:nsid w:val="37FA4079"/>
    <w:multiLevelType w:val="multilevel"/>
    <w:tmpl w:val="656680A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D335D"/>
    <w:multiLevelType w:val="multilevel"/>
    <w:tmpl w:val="741E0C82"/>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 w15:restartNumberingAfterBreak="0">
    <w:nsid w:val="3B7E045E"/>
    <w:multiLevelType w:val="multilevel"/>
    <w:tmpl w:val="026432BC"/>
    <w:lvl w:ilvl="0">
      <w:start w:val="1"/>
      <w:numFmt w:val="low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1" w15:restartNumberingAfterBreak="0">
    <w:nsid w:val="3CE56B48"/>
    <w:multiLevelType w:val="multilevel"/>
    <w:tmpl w:val="AC389656"/>
    <w:lvl w:ilvl="0">
      <w:start w:val="3"/>
      <w:numFmt w:val="low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2" w15:restartNumberingAfterBreak="0">
    <w:nsid w:val="417C6845"/>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3" w15:restartNumberingAfterBreak="0">
    <w:nsid w:val="43972E88"/>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4" w15:restartNumberingAfterBreak="0">
    <w:nsid w:val="4B314ED3"/>
    <w:multiLevelType w:val="multilevel"/>
    <w:tmpl w:val="5C6AB71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C627E84"/>
    <w:multiLevelType w:val="multilevel"/>
    <w:tmpl w:val="D8E0BA1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BC1CEB"/>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7" w15:restartNumberingAfterBreak="0">
    <w:nsid w:val="4D711C1C"/>
    <w:multiLevelType w:val="multilevel"/>
    <w:tmpl w:val="27B228EE"/>
    <w:lvl w:ilvl="0">
      <w:start w:val="3"/>
      <w:numFmt w:val="upperRoman"/>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8" w15:restartNumberingAfterBreak="0">
    <w:nsid w:val="4EDF1893"/>
    <w:multiLevelType w:val="multilevel"/>
    <w:tmpl w:val="ABE2A8A0"/>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29" w15:restartNumberingAfterBreak="0">
    <w:nsid w:val="52BE78BF"/>
    <w:multiLevelType w:val="multilevel"/>
    <w:tmpl w:val="5502C36C"/>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0" w15:restartNumberingAfterBreak="0">
    <w:nsid w:val="5BBF084E"/>
    <w:multiLevelType w:val="multilevel"/>
    <w:tmpl w:val="7AE2958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20636"/>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2" w15:restartNumberingAfterBreak="0">
    <w:nsid w:val="5FEE0A9D"/>
    <w:multiLevelType w:val="multilevel"/>
    <w:tmpl w:val="0282712E"/>
    <w:lvl w:ilvl="0">
      <w:start w:val="1"/>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3" w15:restartNumberingAfterBreak="0">
    <w:nsid w:val="648A41A6"/>
    <w:multiLevelType w:val="multilevel"/>
    <w:tmpl w:val="FFBA2244"/>
    <w:lvl w:ilvl="0">
      <w:start w:val="9"/>
      <w:numFmt w:val="lowerLetter"/>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4" w15:restartNumberingAfterBreak="0">
    <w:nsid w:val="75673915"/>
    <w:multiLevelType w:val="multilevel"/>
    <w:tmpl w:val="2084F214"/>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5F507A3"/>
    <w:multiLevelType w:val="multilevel"/>
    <w:tmpl w:val="E604EB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 w15:restartNumberingAfterBreak="0">
    <w:nsid w:val="7BC33429"/>
    <w:multiLevelType w:val="multilevel"/>
    <w:tmpl w:val="ABE2A8A0"/>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num w:numId="1">
    <w:abstractNumId w:val="34"/>
  </w:num>
  <w:num w:numId="2">
    <w:abstractNumId w:val="18"/>
  </w:num>
  <w:num w:numId="3">
    <w:abstractNumId w:val="12"/>
  </w:num>
  <w:num w:numId="4">
    <w:abstractNumId w:val="11"/>
  </w:num>
  <w:num w:numId="5">
    <w:abstractNumId w:val="35"/>
  </w:num>
  <w:num w:numId="6">
    <w:abstractNumId w:val="24"/>
  </w:num>
  <w:num w:numId="7">
    <w:abstractNumId w:val="30"/>
  </w:num>
  <w:num w:numId="8">
    <w:abstractNumId w:val="25"/>
  </w:num>
  <w:num w:numId="9">
    <w:abstractNumId w:val="5"/>
  </w:num>
  <w:num w:numId="10">
    <w:abstractNumId w:val="8"/>
  </w:num>
  <w:num w:numId="11">
    <w:abstractNumId w:val="7"/>
  </w:num>
  <w:num w:numId="12">
    <w:abstractNumId w:val="15"/>
  </w:num>
  <w:num w:numId="13">
    <w:abstractNumId w:val="9"/>
  </w:num>
  <w:num w:numId="14">
    <w:abstractNumId w:val="23"/>
  </w:num>
  <w:num w:numId="15">
    <w:abstractNumId w:val="29"/>
  </w:num>
  <w:num w:numId="16">
    <w:abstractNumId w:val="20"/>
  </w:num>
  <w:num w:numId="17">
    <w:abstractNumId w:val="32"/>
  </w:num>
  <w:num w:numId="18">
    <w:abstractNumId w:val="14"/>
  </w:num>
  <w:num w:numId="19">
    <w:abstractNumId w:val="21"/>
  </w:num>
  <w:num w:numId="20">
    <w:abstractNumId w:val="33"/>
  </w:num>
  <w:num w:numId="21">
    <w:abstractNumId w:val="27"/>
  </w:num>
  <w:num w:numId="22">
    <w:abstractNumId w:val="17"/>
  </w:num>
  <w:num w:numId="23">
    <w:abstractNumId w:val="19"/>
  </w:num>
  <w:num w:numId="24">
    <w:abstractNumId w:val="10"/>
  </w:num>
  <w:num w:numId="25">
    <w:abstractNumId w:val="16"/>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3"/>
  </w:num>
  <w:num w:numId="31">
    <w:abstractNumId w:val="4"/>
  </w:num>
  <w:num w:numId="32">
    <w:abstractNumId w:val="26"/>
  </w:num>
  <w:num w:numId="33">
    <w:abstractNumId w:val="6"/>
  </w:num>
  <w:num w:numId="34">
    <w:abstractNumId w:val="36"/>
  </w:num>
  <w:num w:numId="35">
    <w:abstractNumId w:val="28"/>
  </w:num>
  <w:num w:numId="36">
    <w:abstractNumId w:val="31"/>
  </w:num>
  <w:num w:numId="37">
    <w:abstractNumId w:val="2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5CF"/>
    <w:rsid w:val="00040E1A"/>
    <w:rsid w:val="00041F54"/>
    <w:rsid w:val="0005267F"/>
    <w:rsid w:val="000538DB"/>
    <w:rsid w:val="000778E8"/>
    <w:rsid w:val="00091EDC"/>
    <w:rsid w:val="000E5C8F"/>
    <w:rsid w:val="00135936"/>
    <w:rsid w:val="001665C2"/>
    <w:rsid w:val="00190F2A"/>
    <w:rsid w:val="002006F3"/>
    <w:rsid w:val="00233C0E"/>
    <w:rsid w:val="002579A7"/>
    <w:rsid w:val="00261EF6"/>
    <w:rsid w:val="002D15E8"/>
    <w:rsid w:val="0030632B"/>
    <w:rsid w:val="00341CBB"/>
    <w:rsid w:val="00347602"/>
    <w:rsid w:val="003B5A5A"/>
    <w:rsid w:val="003C0DF3"/>
    <w:rsid w:val="004469D2"/>
    <w:rsid w:val="00471AF6"/>
    <w:rsid w:val="00474F9C"/>
    <w:rsid w:val="004C1F8C"/>
    <w:rsid w:val="004E035C"/>
    <w:rsid w:val="005075D9"/>
    <w:rsid w:val="005154EB"/>
    <w:rsid w:val="00520937"/>
    <w:rsid w:val="00593137"/>
    <w:rsid w:val="005977FD"/>
    <w:rsid w:val="00677B0D"/>
    <w:rsid w:val="00712938"/>
    <w:rsid w:val="007144E0"/>
    <w:rsid w:val="007415C8"/>
    <w:rsid w:val="007504AB"/>
    <w:rsid w:val="007B5EBD"/>
    <w:rsid w:val="007F0F48"/>
    <w:rsid w:val="008555CF"/>
    <w:rsid w:val="0086722D"/>
    <w:rsid w:val="008707EB"/>
    <w:rsid w:val="008C3AD3"/>
    <w:rsid w:val="00942488"/>
    <w:rsid w:val="009610A4"/>
    <w:rsid w:val="009D0725"/>
    <w:rsid w:val="00A2537C"/>
    <w:rsid w:val="00B0051B"/>
    <w:rsid w:val="00B16E1D"/>
    <w:rsid w:val="00B54AAB"/>
    <w:rsid w:val="00B96A55"/>
    <w:rsid w:val="00BA7072"/>
    <w:rsid w:val="00BC3D6E"/>
    <w:rsid w:val="00BE7E89"/>
    <w:rsid w:val="00CA6EAB"/>
    <w:rsid w:val="00CF1B47"/>
    <w:rsid w:val="00D0307C"/>
    <w:rsid w:val="00D26344"/>
    <w:rsid w:val="00DC0295"/>
    <w:rsid w:val="00E4352A"/>
    <w:rsid w:val="00EB11B2"/>
    <w:rsid w:val="00EE082A"/>
    <w:rsid w:val="00EF2DE9"/>
    <w:rsid w:val="00EF5B27"/>
    <w:rsid w:val="00F008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EA259E"/>
  <w14:defaultImageDpi w14:val="300"/>
  <w15:docId w15:val="{B0AD3A94-2249-44ED-8B0C-E8365D5CC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noProof/>
    </w:rPr>
  </w:style>
  <w:style w:type="paragraph" w:styleId="Heading1">
    <w:name w:val="heading 1"/>
    <w:basedOn w:val="Normal"/>
    <w:next w:val="Normal"/>
    <w:qFormat/>
    <w:pPr>
      <w:keepNext/>
      <w:spacing w:before="240" w:after="120"/>
      <w:outlineLvl w:val="0"/>
    </w:pPr>
    <w:rPr>
      <w:rFonts w:ascii="Arial" w:hAnsi="Arial"/>
      <w:b/>
      <w:kern w:val="32"/>
      <w:sz w:val="32"/>
    </w:rPr>
  </w:style>
  <w:style w:type="paragraph" w:styleId="Heading2">
    <w:name w:val="heading 2"/>
    <w:basedOn w:val="Normal"/>
    <w:next w:val="Normal"/>
    <w:qFormat/>
    <w:pPr>
      <w:keepNext/>
      <w:spacing w:before="240" w:after="60"/>
      <w:outlineLvl w:val="1"/>
    </w:pPr>
    <w:rPr>
      <w:rFonts w:ascii="Arial" w:hAnsi="Arial"/>
      <w:b/>
      <w:i/>
      <w:sz w:val="28"/>
    </w:rPr>
  </w:style>
  <w:style w:type="paragraph" w:styleId="Heading3">
    <w:name w:val="heading 3"/>
    <w:basedOn w:val="Normal"/>
    <w:next w:val="Normal"/>
    <w:qFormat/>
    <w:pPr>
      <w:keepNext/>
      <w:spacing w:before="240" w:after="60"/>
      <w:outlineLvl w:val="2"/>
    </w:pPr>
    <w:rPr>
      <w:rFonts w:ascii="Helvetica" w:hAnsi="Helvetica"/>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aliases w:val="Footer1"/>
    <w:basedOn w:val="Normal"/>
    <w:pPr>
      <w:jc w:val="right"/>
    </w:pPr>
    <w:rPr>
      <w:i/>
    </w:rPr>
  </w:style>
  <w:style w:type="character" w:styleId="PageNumber">
    <w:name w:val="page number"/>
    <w:basedOn w:val="DefaultParagraphFont"/>
  </w:style>
  <w:style w:type="paragraph" w:customStyle="1" w:styleId="Body">
    <w:name w:val="Body"/>
    <w:basedOn w:val="Normal"/>
    <w:autoRedefine/>
    <w:pPr>
      <w:ind w:left="360"/>
    </w:pPr>
  </w:style>
  <w:style w:type="paragraph" w:customStyle="1" w:styleId="todo">
    <w:name w:val="todo"/>
    <w:basedOn w:val="Normal"/>
    <w:rPr>
      <w:color w:val="FF0000"/>
    </w:rPr>
  </w:style>
  <w:style w:type="paragraph" w:customStyle="1" w:styleId="Code">
    <w:name w:val="Code"/>
    <w:basedOn w:val="Normal"/>
    <w:qFormat/>
    <w:rsid w:val="0005267F"/>
    <w:pPr>
      <w:tabs>
        <w:tab w:val="left" w:pos="360"/>
        <w:tab w:val="left" w:pos="720"/>
        <w:tab w:val="left" w:pos="1080"/>
        <w:tab w:val="left" w:pos="1440"/>
        <w:tab w:val="left" w:pos="1800"/>
        <w:tab w:val="left" w:pos="2160"/>
      </w:tabs>
      <w:ind w:left="360"/>
    </w:pPr>
    <w:rPr>
      <w:rFonts w:ascii="Courier" w:hAnsi="Courier"/>
      <w:sz w:val="18"/>
    </w:rPr>
  </w:style>
  <w:style w:type="paragraph" w:customStyle="1" w:styleId="codeblock">
    <w:name w:val="codeblock"/>
    <w:basedOn w:val="Normal"/>
    <w:pPr>
      <w:ind w:left="600"/>
    </w:pPr>
    <w:rPr>
      <w:rFonts w:ascii="Courier" w:hAnsi="Courier"/>
    </w:rPr>
  </w:style>
  <w:style w:type="paragraph" w:customStyle="1" w:styleId="file">
    <w:name w:val="file"/>
    <w:basedOn w:val="Normal"/>
    <w:rPr>
      <w:rFonts w:ascii="Courier" w:hAnsi="Courier"/>
      <w:i/>
    </w:rPr>
  </w:style>
  <w:style w:type="paragraph" w:customStyle="1" w:styleId="question">
    <w:name w:val="question"/>
    <w:basedOn w:val="Normal"/>
    <w:rPr>
      <w:rFonts w:ascii="Helvetica" w:hAnsi="Helvetica"/>
    </w:rPr>
  </w:style>
  <w:style w:type="paragraph" w:customStyle="1" w:styleId="Steps">
    <w:name w:val="Steps"/>
    <w:basedOn w:val="Normal"/>
    <w:pPr>
      <w:numPr>
        <w:numId w:val="25"/>
      </w:numPr>
    </w:pPr>
  </w:style>
  <w:style w:type="paragraph" w:customStyle="1" w:styleId="Achievement">
    <w:name w:val="Achievement"/>
    <w:basedOn w:val="Normal"/>
    <w:pPr>
      <w:numPr>
        <w:numId w:val="29"/>
      </w:numPr>
    </w:pPr>
  </w:style>
  <w:style w:type="paragraph" w:customStyle="1" w:styleId="Footer2">
    <w:name w:val="Footer2"/>
    <w:basedOn w:val="Footer"/>
    <w:pPr>
      <w:jc w:val="left"/>
    </w:pPr>
  </w:style>
  <w:style w:type="character" w:styleId="CommentReference">
    <w:name w:val="annotation reference"/>
    <w:basedOn w:val="DefaultParagraphFont"/>
    <w:rPr>
      <w:sz w:val="18"/>
    </w:rPr>
  </w:style>
  <w:style w:type="paragraph" w:styleId="CommentText">
    <w:name w:val="annotation text"/>
    <w:basedOn w:val="Normal"/>
    <w:link w:val="CommentTextChar"/>
    <w:pPr>
      <w:jc w:val="left"/>
    </w:pPr>
    <w:rPr>
      <w:sz w:val="24"/>
    </w:rPr>
  </w:style>
  <w:style w:type="paragraph" w:styleId="BalloonText">
    <w:name w:val="Balloon Text"/>
    <w:basedOn w:val="Normal"/>
    <w:link w:val="BalloonTextChar"/>
    <w:uiPriority w:val="99"/>
    <w:semiHidden/>
    <w:unhideWhenUsed/>
    <w:rsid w:val="008555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55CF"/>
    <w:rPr>
      <w:rFonts w:ascii="Lucida Grande" w:hAnsi="Lucida Grande" w:cs="Lucida Grande"/>
      <w:noProof/>
      <w:sz w:val="18"/>
      <w:szCs w:val="18"/>
    </w:rPr>
  </w:style>
  <w:style w:type="paragraph" w:styleId="CommentSubject">
    <w:name w:val="annotation subject"/>
    <w:basedOn w:val="CommentText"/>
    <w:next w:val="CommentText"/>
    <w:link w:val="CommentSubjectChar"/>
    <w:uiPriority w:val="99"/>
    <w:semiHidden/>
    <w:unhideWhenUsed/>
    <w:rsid w:val="00233C0E"/>
    <w:pPr>
      <w:jc w:val="both"/>
    </w:pPr>
    <w:rPr>
      <w:b/>
      <w:bCs/>
      <w:sz w:val="20"/>
    </w:rPr>
  </w:style>
  <w:style w:type="character" w:customStyle="1" w:styleId="CommentTextChar">
    <w:name w:val="Comment Text Char"/>
    <w:basedOn w:val="DefaultParagraphFont"/>
    <w:link w:val="CommentText"/>
    <w:rsid w:val="00233C0E"/>
    <w:rPr>
      <w:noProof/>
      <w:sz w:val="24"/>
    </w:rPr>
  </w:style>
  <w:style w:type="character" w:customStyle="1" w:styleId="CommentSubjectChar">
    <w:name w:val="Comment Subject Char"/>
    <w:basedOn w:val="CommentTextChar"/>
    <w:link w:val="CommentSubject"/>
    <w:uiPriority w:val="99"/>
    <w:semiHidden/>
    <w:rsid w:val="00233C0E"/>
    <w:rPr>
      <w:b/>
      <w:bCs/>
      <w:noProof/>
      <w:sz w:val="24"/>
    </w:rPr>
  </w:style>
  <w:style w:type="character" w:customStyle="1" w:styleId="codeintext">
    <w:name w:val="code in text"/>
    <w:basedOn w:val="DefaultParagraphFont"/>
    <w:uiPriority w:val="1"/>
    <w:qFormat/>
    <w:rsid w:val="00B54AAB"/>
    <w:rPr>
      <w:rFonts w:ascii="Courier" w:hAnsi="Courier"/>
      <w:sz w:val="18"/>
      <w:szCs w:val="18"/>
    </w:rPr>
  </w:style>
  <w:style w:type="paragraph" w:styleId="ListParagraph">
    <w:name w:val="List Paragraph"/>
    <w:basedOn w:val="Normal"/>
    <w:uiPriority w:val="34"/>
    <w:qFormat/>
    <w:rsid w:val="00190F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microsoft.com/office/2011/relationships/commentsExtended" Target="commentsExtended.xml"/><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488CB-3A82-4C1C-8AA5-A5EFEEF1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16</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Lab 1 - Objects</vt:lpstr>
    </vt:vector>
  </TitlesOfParts>
  <Company>Pearson Education</Company>
  <LinksUpToDate>false</LinksUpToDate>
  <CharactersWithSpaces>15020</CharactersWithSpaces>
  <SharedDoc>false</SharedDoc>
  <HLinks>
    <vt:vector size="300" baseType="variant">
      <vt:variant>
        <vt:i4>5636128</vt:i4>
      </vt:variant>
      <vt:variant>
        <vt:i4>3925</vt:i4>
      </vt:variant>
      <vt:variant>
        <vt:i4>1025</vt:i4>
      </vt:variant>
      <vt:variant>
        <vt:i4>1</vt:i4>
      </vt:variant>
      <vt:variant>
        <vt:lpwstr>:AddInitial.jpg</vt:lpwstr>
      </vt:variant>
      <vt:variant>
        <vt:lpwstr/>
      </vt:variant>
      <vt:variant>
        <vt:i4>5636128</vt:i4>
      </vt:variant>
      <vt:variant>
        <vt:i4>4088</vt:i4>
      </vt:variant>
      <vt:variant>
        <vt:i4>1026</vt:i4>
      </vt:variant>
      <vt:variant>
        <vt:i4>1</vt:i4>
      </vt:variant>
      <vt:variant>
        <vt:lpwstr>:AddInitial.jpg</vt:lpwstr>
      </vt:variant>
      <vt:variant>
        <vt:lpwstr/>
      </vt:variant>
      <vt:variant>
        <vt:i4>8257638</vt:i4>
      </vt:variant>
      <vt:variant>
        <vt:i4>4295</vt:i4>
      </vt:variant>
      <vt:variant>
        <vt:i4>1027</vt:i4>
      </vt:variant>
      <vt:variant>
        <vt:i4>1</vt:i4>
      </vt:variant>
      <vt:variant>
        <vt:lpwstr>:AddSecond.jpg</vt:lpwstr>
      </vt:variant>
      <vt:variant>
        <vt:lpwstr/>
      </vt:variant>
      <vt:variant>
        <vt:i4>2752577</vt:i4>
      </vt:variant>
      <vt:variant>
        <vt:i4>4403</vt:i4>
      </vt:variant>
      <vt:variant>
        <vt:i4>1028</vt:i4>
      </vt:variant>
      <vt:variant>
        <vt:i4>1</vt:i4>
      </vt:variant>
      <vt:variant>
        <vt:lpwstr>:AddThird.jpg</vt:lpwstr>
      </vt:variant>
      <vt:variant>
        <vt:lpwstr/>
      </vt:variant>
      <vt:variant>
        <vt:i4>6750333</vt:i4>
      </vt:variant>
      <vt:variant>
        <vt:i4>4544</vt:i4>
      </vt:variant>
      <vt:variant>
        <vt:i4>1029</vt:i4>
      </vt:variant>
      <vt:variant>
        <vt:i4>1</vt:i4>
      </vt:variant>
      <vt:variant>
        <vt:lpwstr>:AddFourth.jpg</vt:lpwstr>
      </vt:variant>
      <vt:variant>
        <vt:lpwstr/>
      </vt:variant>
      <vt:variant>
        <vt:i4>3866694</vt:i4>
      </vt:variant>
      <vt:variant>
        <vt:i4>4677</vt:i4>
      </vt:variant>
      <vt:variant>
        <vt:i4>1030</vt:i4>
      </vt:variant>
      <vt:variant>
        <vt:i4>1</vt:i4>
      </vt:variant>
      <vt:variant>
        <vt:lpwstr>:AddFifth.jpg</vt:lpwstr>
      </vt:variant>
      <vt:variant>
        <vt:lpwstr/>
      </vt:variant>
      <vt:variant>
        <vt:i4>3145798</vt:i4>
      </vt:variant>
      <vt:variant>
        <vt:i4>4795</vt:i4>
      </vt:variant>
      <vt:variant>
        <vt:i4>1031</vt:i4>
      </vt:variant>
      <vt:variant>
        <vt:i4>1</vt:i4>
      </vt:variant>
      <vt:variant>
        <vt:lpwstr>:AddSixth.jpg</vt:lpwstr>
      </vt:variant>
      <vt:variant>
        <vt:lpwstr/>
      </vt:variant>
      <vt:variant>
        <vt:i4>6684788</vt:i4>
      </vt:variant>
      <vt:variant>
        <vt:i4>7864</vt:i4>
      </vt:variant>
      <vt:variant>
        <vt:i4>1032</vt:i4>
      </vt:variant>
      <vt:variant>
        <vt:i4>1</vt:i4>
      </vt:variant>
      <vt:variant>
        <vt:lpwstr>images:bighand.jpg</vt:lpwstr>
      </vt:variant>
      <vt:variant>
        <vt:lpwstr/>
      </vt:variant>
      <vt:variant>
        <vt:i4>1704031</vt:i4>
      </vt:variant>
      <vt:variant>
        <vt:i4>7866</vt:i4>
      </vt:variant>
      <vt:variant>
        <vt:i4>1033</vt:i4>
      </vt:variant>
      <vt:variant>
        <vt:i4>1</vt:i4>
      </vt:variant>
      <vt:variant>
        <vt:lpwstr>:EqualsList1.jpg</vt:lpwstr>
      </vt:variant>
      <vt:variant>
        <vt:lpwstr/>
      </vt:variant>
      <vt:variant>
        <vt:i4>1704031</vt:i4>
      </vt:variant>
      <vt:variant>
        <vt:i4>7870</vt:i4>
      </vt:variant>
      <vt:variant>
        <vt:i4>1034</vt:i4>
      </vt:variant>
      <vt:variant>
        <vt:i4>1</vt:i4>
      </vt:variant>
      <vt:variant>
        <vt:lpwstr>:EqualsList1.jpg</vt:lpwstr>
      </vt:variant>
      <vt:variant>
        <vt:lpwstr/>
      </vt:variant>
      <vt:variant>
        <vt:i4>6684788</vt:i4>
      </vt:variant>
      <vt:variant>
        <vt:i4>7979</vt:i4>
      </vt:variant>
      <vt:variant>
        <vt:i4>1035</vt:i4>
      </vt:variant>
      <vt:variant>
        <vt:i4>1</vt:i4>
      </vt:variant>
      <vt:variant>
        <vt:lpwstr>images:bighand.jpg</vt:lpwstr>
      </vt:variant>
      <vt:variant>
        <vt:lpwstr/>
      </vt:variant>
      <vt:variant>
        <vt:i4>1704031</vt:i4>
      </vt:variant>
      <vt:variant>
        <vt:i4>7981</vt:i4>
      </vt:variant>
      <vt:variant>
        <vt:i4>1036</vt:i4>
      </vt:variant>
      <vt:variant>
        <vt:i4>1</vt:i4>
      </vt:variant>
      <vt:variant>
        <vt:lpwstr>:EqualsList1.jpg</vt:lpwstr>
      </vt:variant>
      <vt:variant>
        <vt:lpwstr/>
      </vt:variant>
      <vt:variant>
        <vt:i4>1704028</vt:i4>
      </vt:variant>
      <vt:variant>
        <vt:i4>7985</vt:i4>
      </vt:variant>
      <vt:variant>
        <vt:i4>1037</vt:i4>
      </vt:variant>
      <vt:variant>
        <vt:i4>1</vt:i4>
      </vt:variant>
      <vt:variant>
        <vt:lpwstr>:EqualsList2.jpg</vt:lpwstr>
      </vt:variant>
      <vt:variant>
        <vt:lpwstr/>
      </vt:variant>
      <vt:variant>
        <vt:i4>6684788</vt:i4>
      </vt:variant>
      <vt:variant>
        <vt:i4>8103</vt:i4>
      </vt:variant>
      <vt:variant>
        <vt:i4>1038</vt:i4>
      </vt:variant>
      <vt:variant>
        <vt:i4>1</vt:i4>
      </vt:variant>
      <vt:variant>
        <vt:lpwstr>images:bighand.jpg</vt:lpwstr>
      </vt:variant>
      <vt:variant>
        <vt:lpwstr/>
      </vt:variant>
      <vt:variant>
        <vt:i4>4128833</vt:i4>
      </vt:variant>
      <vt:variant>
        <vt:i4>8105</vt:i4>
      </vt:variant>
      <vt:variant>
        <vt:i4>1039</vt:i4>
      </vt:variant>
      <vt:variant>
        <vt:i4>1</vt:i4>
      </vt:variant>
      <vt:variant>
        <vt:lpwstr>:EqualsFillin.jpg</vt:lpwstr>
      </vt:variant>
      <vt:variant>
        <vt:lpwstr/>
      </vt:variant>
      <vt:variant>
        <vt:i4>4128833</vt:i4>
      </vt:variant>
      <vt:variant>
        <vt:i4>8109</vt:i4>
      </vt:variant>
      <vt:variant>
        <vt:i4>1040</vt:i4>
      </vt:variant>
      <vt:variant>
        <vt:i4>1</vt:i4>
      </vt:variant>
      <vt:variant>
        <vt:lpwstr>:EqualsFillin.jpg</vt:lpwstr>
      </vt:variant>
      <vt:variant>
        <vt:lpwstr/>
      </vt:variant>
      <vt:variant>
        <vt:i4>6684788</vt:i4>
      </vt:variant>
      <vt:variant>
        <vt:i4>8198</vt:i4>
      </vt:variant>
      <vt:variant>
        <vt:i4>1041</vt:i4>
      </vt:variant>
      <vt:variant>
        <vt:i4>1</vt:i4>
      </vt:variant>
      <vt:variant>
        <vt:lpwstr>images:bighand.jpg</vt:lpwstr>
      </vt:variant>
      <vt:variant>
        <vt:lpwstr/>
      </vt:variant>
      <vt:variant>
        <vt:i4>2949203</vt:i4>
      </vt:variant>
      <vt:variant>
        <vt:i4>8257</vt:i4>
      </vt:variant>
      <vt:variant>
        <vt:i4>1042</vt:i4>
      </vt:variant>
      <vt:variant>
        <vt:i4>1</vt:i4>
      </vt:variant>
      <vt:variant>
        <vt:lpwstr>:SwapList.jpg</vt:lpwstr>
      </vt:variant>
      <vt:variant>
        <vt:lpwstr/>
      </vt:variant>
      <vt:variant>
        <vt:i4>6684788</vt:i4>
      </vt:variant>
      <vt:variant>
        <vt:i4>8367</vt:i4>
      </vt:variant>
      <vt:variant>
        <vt:i4>1043</vt:i4>
      </vt:variant>
      <vt:variant>
        <vt:i4>1</vt:i4>
      </vt:variant>
      <vt:variant>
        <vt:lpwstr>images:bighand.jpg</vt:lpwstr>
      </vt:variant>
      <vt:variant>
        <vt:lpwstr/>
      </vt:variant>
      <vt:variant>
        <vt:i4>5963823</vt:i4>
      </vt:variant>
      <vt:variant>
        <vt:i4>8369</vt:i4>
      </vt:variant>
      <vt:variant>
        <vt:i4>1044</vt:i4>
      </vt:variant>
      <vt:variant>
        <vt:i4>1</vt:i4>
      </vt:variant>
      <vt:variant>
        <vt:lpwstr>:SwapFillin.jpg</vt:lpwstr>
      </vt:variant>
      <vt:variant>
        <vt:lpwstr/>
      </vt:variant>
      <vt:variant>
        <vt:i4>6684788</vt:i4>
      </vt:variant>
      <vt:variant>
        <vt:i4>8517</vt:i4>
      </vt:variant>
      <vt:variant>
        <vt:i4>1045</vt:i4>
      </vt:variant>
      <vt:variant>
        <vt:i4>1</vt:i4>
      </vt:variant>
      <vt:variant>
        <vt:lpwstr>images:bighand.jpg</vt:lpwstr>
      </vt:variant>
      <vt:variant>
        <vt:lpwstr/>
      </vt:variant>
      <vt:variant>
        <vt:i4>5963823</vt:i4>
      </vt:variant>
      <vt:variant>
        <vt:i4>8519</vt:i4>
      </vt:variant>
      <vt:variant>
        <vt:i4>1046</vt:i4>
      </vt:variant>
      <vt:variant>
        <vt:i4>1</vt:i4>
      </vt:variant>
      <vt:variant>
        <vt:lpwstr>:SwapFillin.jpg</vt:lpwstr>
      </vt:variant>
      <vt:variant>
        <vt:lpwstr/>
      </vt:variant>
      <vt:variant>
        <vt:i4>6684788</vt:i4>
      </vt:variant>
      <vt:variant>
        <vt:i4>8580</vt:i4>
      </vt:variant>
      <vt:variant>
        <vt:i4>1047</vt:i4>
      </vt:variant>
      <vt:variant>
        <vt:i4>1</vt:i4>
      </vt:variant>
      <vt:variant>
        <vt:lpwstr>images:bighand.jpg</vt:lpwstr>
      </vt:variant>
      <vt:variant>
        <vt:lpwstr/>
      </vt:variant>
      <vt:variant>
        <vt:i4>5963823</vt:i4>
      </vt:variant>
      <vt:variant>
        <vt:i4>8582</vt:i4>
      </vt:variant>
      <vt:variant>
        <vt:i4>1048</vt:i4>
      </vt:variant>
      <vt:variant>
        <vt:i4>1</vt:i4>
      </vt:variant>
      <vt:variant>
        <vt:lpwstr>:SwapFillin.jpg</vt:lpwstr>
      </vt:variant>
      <vt:variant>
        <vt:lpwstr/>
      </vt:variant>
      <vt:variant>
        <vt:i4>6684788</vt:i4>
      </vt:variant>
      <vt:variant>
        <vt:i4>8647</vt:i4>
      </vt:variant>
      <vt:variant>
        <vt:i4>1049</vt:i4>
      </vt:variant>
      <vt:variant>
        <vt:i4>1</vt:i4>
      </vt:variant>
      <vt:variant>
        <vt:lpwstr>images:bighand.jpg</vt:lpwstr>
      </vt:variant>
      <vt:variant>
        <vt:lpwstr/>
      </vt:variant>
      <vt:variant>
        <vt:i4>5963823</vt:i4>
      </vt:variant>
      <vt:variant>
        <vt:i4>8649</vt:i4>
      </vt:variant>
      <vt:variant>
        <vt:i4>1050</vt:i4>
      </vt:variant>
      <vt:variant>
        <vt:i4>1</vt:i4>
      </vt:variant>
      <vt:variant>
        <vt:lpwstr>:SwapFillin.jpg</vt:lpwstr>
      </vt:variant>
      <vt:variant>
        <vt:lpwstr/>
      </vt:variant>
      <vt:variant>
        <vt:i4>524291</vt:i4>
      </vt:variant>
      <vt:variant>
        <vt:i4>8756</vt:i4>
      </vt:variant>
      <vt:variant>
        <vt:i4>1051</vt:i4>
      </vt:variant>
      <vt:variant>
        <vt:i4>1</vt:i4>
      </vt:variant>
      <vt:variant>
        <vt:lpwstr>:ReverseList.jpg</vt:lpwstr>
      </vt:variant>
      <vt:variant>
        <vt:lpwstr/>
      </vt:variant>
      <vt:variant>
        <vt:i4>6684788</vt:i4>
      </vt:variant>
      <vt:variant>
        <vt:i4>8805</vt:i4>
      </vt:variant>
      <vt:variant>
        <vt:i4>1052</vt:i4>
      </vt:variant>
      <vt:variant>
        <vt:i4>1</vt:i4>
      </vt:variant>
      <vt:variant>
        <vt:lpwstr>images:bighand.jpg</vt:lpwstr>
      </vt:variant>
      <vt:variant>
        <vt:lpwstr/>
      </vt:variant>
      <vt:variant>
        <vt:i4>7602293</vt:i4>
      </vt:variant>
      <vt:variant>
        <vt:i4>8809</vt:i4>
      </vt:variant>
      <vt:variant>
        <vt:i4>1053</vt:i4>
      </vt:variant>
      <vt:variant>
        <vt:i4>1</vt:i4>
      </vt:variant>
      <vt:variant>
        <vt:lpwstr>:ReverseFillin.jpg</vt:lpwstr>
      </vt:variant>
      <vt:variant>
        <vt:lpwstr/>
      </vt:variant>
      <vt:variant>
        <vt:i4>6684788</vt:i4>
      </vt:variant>
      <vt:variant>
        <vt:i4>8952</vt:i4>
      </vt:variant>
      <vt:variant>
        <vt:i4>1054</vt:i4>
      </vt:variant>
      <vt:variant>
        <vt:i4>1</vt:i4>
      </vt:variant>
      <vt:variant>
        <vt:lpwstr>images:bighand.jpg</vt:lpwstr>
      </vt:variant>
      <vt:variant>
        <vt:lpwstr/>
      </vt:variant>
      <vt:variant>
        <vt:i4>7602293</vt:i4>
      </vt:variant>
      <vt:variant>
        <vt:i4>8954</vt:i4>
      </vt:variant>
      <vt:variant>
        <vt:i4>1055</vt:i4>
      </vt:variant>
      <vt:variant>
        <vt:i4>1</vt:i4>
      </vt:variant>
      <vt:variant>
        <vt:lpwstr>:ReverseFillin.jpg</vt:lpwstr>
      </vt:variant>
      <vt:variant>
        <vt:lpwstr/>
      </vt:variant>
      <vt:variant>
        <vt:i4>6684788</vt:i4>
      </vt:variant>
      <vt:variant>
        <vt:i4>9017</vt:i4>
      </vt:variant>
      <vt:variant>
        <vt:i4>1056</vt:i4>
      </vt:variant>
      <vt:variant>
        <vt:i4>1</vt:i4>
      </vt:variant>
      <vt:variant>
        <vt:lpwstr>images:bighand.jpg</vt:lpwstr>
      </vt:variant>
      <vt:variant>
        <vt:lpwstr/>
      </vt:variant>
      <vt:variant>
        <vt:i4>7602293</vt:i4>
      </vt:variant>
      <vt:variant>
        <vt:i4>9019</vt:i4>
      </vt:variant>
      <vt:variant>
        <vt:i4>1057</vt:i4>
      </vt:variant>
      <vt:variant>
        <vt:i4>1</vt:i4>
      </vt:variant>
      <vt:variant>
        <vt:lpwstr>:ReverseFillin.jpg</vt:lpwstr>
      </vt:variant>
      <vt:variant>
        <vt:lpwstr/>
      </vt:variant>
      <vt:variant>
        <vt:i4>6684788</vt:i4>
      </vt:variant>
      <vt:variant>
        <vt:i4>9079</vt:i4>
      </vt:variant>
      <vt:variant>
        <vt:i4>1058</vt:i4>
      </vt:variant>
      <vt:variant>
        <vt:i4>1</vt:i4>
      </vt:variant>
      <vt:variant>
        <vt:lpwstr>images:bighand.jpg</vt:lpwstr>
      </vt:variant>
      <vt:variant>
        <vt:lpwstr/>
      </vt:variant>
      <vt:variant>
        <vt:i4>7602293</vt:i4>
      </vt:variant>
      <vt:variant>
        <vt:i4>9081</vt:i4>
      </vt:variant>
      <vt:variant>
        <vt:i4>1059</vt:i4>
      </vt:variant>
      <vt:variant>
        <vt:i4>1</vt:i4>
      </vt:variant>
      <vt:variant>
        <vt:lpwstr>:ReverseFillin.jpg</vt:lpwstr>
      </vt:variant>
      <vt:variant>
        <vt:lpwstr/>
      </vt:variant>
      <vt:variant>
        <vt:i4>6684788</vt:i4>
      </vt:variant>
      <vt:variant>
        <vt:i4>9216</vt:i4>
      </vt:variant>
      <vt:variant>
        <vt:i4>1060</vt:i4>
      </vt:variant>
      <vt:variant>
        <vt:i4>1</vt:i4>
      </vt:variant>
      <vt:variant>
        <vt:lpwstr>images:bighand.jpg</vt:lpwstr>
      </vt:variant>
      <vt:variant>
        <vt:lpwstr/>
      </vt:variant>
      <vt:variant>
        <vt:i4>6684788</vt:i4>
      </vt:variant>
      <vt:variant>
        <vt:i4>9279</vt:i4>
      </vt:variant>
      <vt:variant>
        <vt:i4>1061</vt:i4>
      </vt:variant>
      <vt:variant>
        <vt:i4>1</vt:i4>
      </vt:variant>
      <vt:variant>
        <vt:lpwstr>images:bighand.jpg</vt:lpwstr>
      </vt:variant>
      <vt:variant>
        <vt:lpwstr/>
      </vt:variant>
      <vt:variant>
        <vt:i4>6684788</vt:i4>
      </vt:variant>
      <vt:variant>
        <vt:i4>9324</vt:i4>
      </vt:variant>
      <vt:variant>
        <vt:i4>1062</vt:i4>
      </vt:variant>
      <vt:variant>
        <vt:i4>1</vt:i4>
      </vt:variant>
      <vt:variant>
        <vt:lpwstr>images:bighand.jpg</vt:lpwstr>
      </vt:variant>
      <vt:variant>
        <vt:lpwstr/>
      </vt:variant>
      <vt:variant>
        <vt:i4>2949203</vt:i4>
      </vt:variant>
      <vt:variant>
        <vt:i4>9387</vt:i4>
      </vt:variant>
      <vt:variant>
        <vt:i4>1063</vt:i4>
      </vt:variant>
      <vt:variant>
        <vt:i4>1</vt:i4>
      </vt:variant>
      <vt:variant>
        <vt:lpwstr>:SwapList.jpg</vt:lpwstr>
      </vt:variant>
      <vt:variant>
        <vt:lpwstr/>
      </vt:variant>
      <vt:variant>
        <vt:i4>6684788</vt:i4>
      </vt:variant>
      <vt:variant>
        <vt:i4>9436</vt:i4>
      </vt:variant>
      <vt:variant>
        <vt:i4>1064</vt:i4>
      </vt:variant>
      <vt:variant>
        <vt:i4>1</vt:i4>
      </vt:variant>
      <vt:variant>
        <vt:lpwstr>images:bighand.jpg</vt:lpwstr>
      </vt:variant>
      <vt:variant>
        <vt:lpwstr/>
      </vt:variant>
      <vt:variant>
        <vt:i4>5963823</vt:i4>
      </vt:variant>
      <vt:variant>
        <vt:i4>9440</vt:i4>
      </vt:variant>
      <vt:variant>
        <vt:i4>1065</vt:i4>
      </vt:variant>
      <vt:variant>
        <vt:i4>1</vt:i4>
      </vt:variant>
      <vt:variant>
        <vt:lpwstr>:SwapFillin.jpg</vt:lpwstr>
      </vt:variant>
      <vt:variant>
        <vt:lpwstr/>
      </vt:variant>
      <vt:variant>
        <vt:i4>6684788</vt:i4>
      </vt:variant>
      <vt:variant>
        <vt:i4>9561</vt:i4>
      </vt:variant>
      <vt:variant>
        <vt:i4>1066</vt:i4>
      </vt:variant>
      <vt:variant>
        <vt:i4>1</vt:i4>
      </vt:variant>
      <vt:variant>
        <vt:lpwstr>images:bighand.jpg</vt:lpwstr>
      </vt:variant>
      <vt:variant>
        <vt:lpwstr/>
      </vt:variant>
      <vt:variant>
        <vt:i4>5963823</vt:i4>
      </vt:variant>
      <vt:variant>
        <vt:i4>9563</vt:i4>
      </vt:variant>
      <vt:variant>
        <vt:i4>1067</vt:i4>
      </vt:variant>
      <vt:variant>
        <vt:i4>1</vt:i4>
      </vt:variant>
      <vt:variant>
        <vt:lpwstr>:SwapFillin.jpg</vt:lpwstr>
      </vt:variant>
      <vt:variant>
        <vt:lpwstr/>
      </vt:variant>
      <vt:variant>
        <vt:i4>6684788</vt:i4>
      </vt:variant>
      <vt:variant>
        <vt:i4>9601</vt:i4>
      </vt:variant>
      <vt:variant>
        <vt:i4>1068</vt:i4>
      </vt:variant>
      <vt:variant>
        <vt:i4>1</vt:i4>
      </vt:variant>
      <vt:variant>
        <vt:lpwstr>images:bighand.jpg</vt:lpwstr>
      </vt:variant>
      <vt:variant>
        <vt:lpwstr/>
      </vt:variant>
      <vt:variant>
        <vt:i4>5963823</vt:i4>
      </vt:variant>
      <vt:variant>
        <vt:i4>9603</vt:i4>
      </vt:variant>
      <vt:variant>
        <vt:i4>1069</vt:i4>
      </vt:variant>
      <vt:variant>
        <vt:i4>1</vt:i4>
      </vt:variant>
      <vt:variant>
        <vt:lpwstr>:SwapFillin.jpg</vt:lpwstr>
      </vt:variant>
      <vt:variant>
        <vt:lpwstr/>
      </vt:variant>
      <vt:variant>
        <vt:i4>6684788</vt:i4>
      </vt:variant>
      <vt:variant>
        <vt:i4>9653</vt:i4>
      </vt:variant>
      <vt:variant>
        <vt:i4>1070</vt:i4>
      </vt:variant>
      <vt:variant>
        <vt:i4>1</vt:i4>
      </vt:variant>
      <vt:variant>
        <vt:lpwstr>images:bighand.jpg</vt:lpwstr>
      </vt:variant>
      <vt:variant>
        <vt:lpwstr/>
      </vt:variant>
      <vt:variant>
        <vt:i4>5963823</vt:i4>
      </vt:variant>
      <vt:variant>
        <vt:i4>9655</vt:i4>
      </vt:variant>
      <vt:variant>
        <vt:i4>1071</vt:i4>
      </vt:variant>
      <vt:variant>
        <vt:i4>1</vt:i4>
      </vt:variant>
      <vt:variant>
        <vt:lpwstr>:SwapFillin.jpg</vt:lpwstr>
      </vt:variant>
      <vt:variant>
        <vt:lpwstr/>
      </vt:variant>
      <vt:variant>
        <vt:i4>6684788</vt:i4>
      </vt:variant>
      <vt:variant>
        <vt:i4>9775</vt:i4>
      </vt:variant>
      <vt:variant>
        <vt:i4>1072</vt:i4>
      </vt:variant>
      <vt:variant>
        <vt:i4>1</vt:i4>
      </vt:variant>
      <vt:variant>
        <vt:lpwstr>images:bighand.jpg</vt:lpwstr>
      </vt:variant>
      <vt:variant>
        <vt:lpwstr/>
      </vt:variant>
      <vt:variant>
        <vt:i4>6684788</vt:i4>
      </vt:variant>
      <vt:variant>
        <vt:i4>9849</vt:i4>
      </vt:variant>
      <vt:variant>
        <vt:i4>1073</vt:i4>
      </vt:variant>
      <vt:variant>
        <vt:i4>1</vt:i4>
      </vt:variant>
      <vt:variant>
        <vt:lpwstr>images:bighand.jpg</vt:lpwstr>
      </vt:variant>
      <vt:variant>
        <vt:lpwstr/>
      </vt:variant>
      <vt:variant>
        <vt:i4>6684788</vt:i4>
      </vt:variant>
      <vt:variant>
        <vt:i4>9892</vt:i4>
      </vt:variant>
      <vt:variant>
        <vt:i4>1074</vt:i4>
      </vt:variant>
      <vt:variant>
        <vt:i4>1</vt:i4>
      </vt:variant>
      <vt:variant>
        <vt:lpwstr>images:bighand.jpg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Objects</dc:title>
  <dc:subject/>
  <dc:creator>Pearson Education</dc:creator>
  <cp:keywords/>
  <cp:lastModifiedBy>Amit Kumar</cp:lastModifiedBy>
  <cp:revision>25</cp:revision>
  <cp:lastPrinted>2004-02-12T21:40:00Z</cp:lastPrinted>
  <dcterms:created xsi:type="dcterms:W3CDTF">2012-01-11T22:28:00Z</dcterms:created>
  <dcterms:modified xsi:type="dcterms:W3CDTF">2018-09-03T14:16:00Z</dcterms:modified>
</cp:coreProperties>
</file>